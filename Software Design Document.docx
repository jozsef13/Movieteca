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C86" w:rsidRPr="00EC2C86" w:rsidRDefault="00EC2C86" w:rsidP="00EC2C86">
      <w:pPr>
        <w:spacing w:after="240" w:line="380" w:lineRule="exact"/>
        <w:ind w:firstLine="440"/>
        <w:rPr>
          <w:rFonts w:ascii="Arial" w:hAnsi="Arial" w:cs="Arial"/>
          <w:b/>
          <w:spacing w:val="-1"/>
          <w:sz w:val="40"/>
          <w:szCs w:val="40"/>
        </w:rPr>
      </w:pPr>
      <w:proofErr w:type="spellStart"/>
      <w:r w:rsidRPr="00EC2C86">
        <w:rPr>
          <w:rFonts w:ascii="Arial" w:hAnsi="Arial" w:cs="Arial"/>
          <w:b/>
          <w:spacing w:val="-1"/>
          <w:sz w:val="40"/>
          <w:szCs w:val="40"/>
        </w:rPr>
        <w:t>Movieteca</w:t>
      </w:r>
      <w:proofErr w:type="spellEnd"/>
    </w:p>
    <w:p w:rsidR="00D8661B" w:rsidRPr="00EC2C86" w:rsidRDefault="004F3D65">
      <w:pPr>
        <w:spacing w:line="380" w:lineRule="exact"/>
        <w:ind w:left="440"/>
        <w:rPr>
          <w:rFonts w:ascii="Arial" w:hAnsi="Arial" w:cs="Arial"/>
          <w:sz w:val="28"/>
          <w:szCs w:val="28"/>
        </w:rPr>
      </w:pPr>
      <w:r w:rsidRPr="00EC2C86">
        <w:rPr>
          <w:rFonts w:ascii="Arial" w:hAnsi="Arial" w:cs="Arial"/>
          <w:spacing w:val="2"/>
          <w:sz w:val="28"/>
          <w:szCs w:val="28"/>
        </w:rPr>
        <w:t>S</w:t>
      </w:r>
      <w:r w:rsidRPr="00EC2C86">
        <w:rPr>
          <w:rFonts w:ascii="Arial" w:hAnsi="Arial" w:cs="Arial"/>
          <w:spacing w:val="-2"/>
          <w:sz w:val="28"/>
          <w:szCs w:val="28"/>
        </w:rPr>
        <w:t>o</w:t>
      </w:r>
      <w:r w:rsidRPr="00EC2C86">
        <w:rPr>
          <w:rFonts w:ascii="Arial" w:hAnsi="Arial" w:cs="Arial"/>
          <w:spacing w:val="-1"/>
          <w:sz w:val="28"/>
          <w:szCs w:val="28"/>
        </w:rPr>
        <w:t>f</w:t>
      </w:r>
      <w:r w:rsidRPr="00EC2C86">
        <w:rPr>
          <w:rFonts w:ascii="Arial" w:hAnsi="Arial" w:cs="Arial"/>
          <w:sz w:val="28"/>
          <w:szCs w:val="28"/>
        </w:rPr>
        <w:t>tw</w:t>
      </w:r>
      <w:r w:rsidRPr="00EC2C86">
        <w:rPr>
          <w:rFonts w:ascii="Arial" w:hAnsi="Arial" w:cs="Arial"/>
          <w:spacing w:val="-2"/>
          <w:sz w:val="28"/>
          <w:szCs w:val="28"/>
        </w:rPr>
        <w:t>a</w:t>
      </w:r>
      <w:r w:rsidRPr="00EC2C86">
        <w:rPr>
          <w:rFonts w:ascii="Arial" w:hAnsi="Arial" w:cs="Arial"/>
          <w:spacing w:val="3"/>
          <w:sz w:val="28"/>
          <w:szCs w:val="28"/>
        </w:rPr>
        <w:t>r</w:t>
      </w:r>
      <w:r w:rsidRPr="00EC2C86">
        <w:rPr>
          <w:rFonts w:ascii="Arial" w:hAnsi="Arial" w:cs="Arial"/>
          <w:sz w:val="28"/>
          <w:szCs w:val="28"/>
        </w:rPr>
        <w:t>e</w:t>
      </w:r>
      <w:r w:rsidR="007F2DE3">
        <w:rPr>
          <w:rFonts w:ascii="Arial" w:hAnsi="Arial" w:cs="Arial"/>
          <w:sz w:val="28"/>
          <w:szCs w:val="28"/>
        </w:rPr>
        <w:t xml:space="preserve"> </w:t>
      </w:r>
      <w:r w:rsidRPr="00EC2C86">
        <w:rPr>
          <w:rFonts w:ascii="Arial" w:hAnsi="Arial" w:cs="Arial"/>
          <w:spacing w:val="5"/>
          <w:sz w:val="28"/>
          <w:szCs w:val="28"/>
        </w:rPr>
        <w:t>D</w:t>
      </w:r>
      <w:r w:rsidRPr="00EC2C86">
        <w:rPr>
          <w:rFonts w:ascii="Arial" w:hAnsi="Arial" w:cs="Arial"/>
          <w:spacing w:val="-2"/>
          <w:sz w:val="28"/>
          <w:szCs w:val="28"/>
        </w:rPr>
        <w:t>es</w:t>
      </w:r>
      <w:r w:rsidRPr="00EC2C86">
        <w:rPr>
          <w:rFonts w:ascii="Arial" w:hAnsi="Arial" w:cs="Arial"/>
          <w:spacing w:val="3"/>
          <w:sz w:val="28"/>
          <w:szCs w:val="28"/>
        </w:rPr>
        <w:t>i</w:t>
      </w:r>
      <w:r w:rsidRPr="00EC2C86">
        <w:rPr>
          <w:rFonts w:ascii="Arial" w:hAnsi="Arial" w:cs="Arial"/>
          <w:spacing w:val="-7"/>
          <w:sz w:val="28"/>
          <w:szCs w:val="28"/>
        </w:rPr>
        <w:t>g</w:t>
      </w:r>
      <w:r w:rsidRPr="00EC2C86">
        <w:rPr>
          <w:rFonts w:ascii="Arial" w:hAnsi="Arial" w:cs="Arial"/>
          <w:sz w:val="28"/>
          <w:szCs w:val="28"/>
        </w:rPr>
        <w:t>n</w:t>
      </w:r>
      <w:r w:rsidR="007F2DE3">
        <w:rPr>
          <w:rFonts w:ascii="Arial" w:hAnsi="Arial" w:cs="Arial"/>
          <w:sz w:val="28"/>
          <w:szCs w:val="28"/>
        </w:rPr>
        <w:t xml:space="preserve"> </w:t>
      </w:r>
      <w:r w:rsidRPr="00EC2C86">
        <w:rPr>
          <w:rFonts w:ascii="Arial" w:hAnsi="Arial" w:cs="Arial"/>
          <w:sz w:val="28"/>
          <w:szCs w:val="28"/>
        </w:rPr>
        <w:t>D</w:t>
      </w:r>
      <w:r w:rsidRPr="00EC2C86">
        <w:rPr>
          <w:rFonts w:ascii="Arial" w:hAnsi="Arial" w:cs="Arial"/>
          <w:spacing w:val="3"/>
          <w:sz w:val="28"/>
          <w:szCs w:val="28"/>
        </w:rPr>
        <w:t>o</w:t>
      </w:r>
      <w:r w:rsidRPr="00EC2C86">
        <w:rPr>
          <w:rFonts w:ascii="Arial" w:hAnsi="Arial" w:cs="Arial"/>
          <w:spacing w:val="-2"/>
          <w:sz w:val="28"/>
          <w:szCs w:val="28"/>
        </w:rPr>
        <w:t>c</w:t>
      </w:r>
      <w:r w:rsidRPr="00EC2C86">
        <w:rPr>
          <w:rFonts w:ascii="Arial" w:hAnsi="Arial" w:cs="Arial"/>
          <w:spacing w:val="7"/>
          <w:sz w:val="28"/>
          <w:szCs w:val="28"/>
        </w:rPr>
        <w:t>u</w:t>
      </w:r>
      <w:r w:rsidRPr="00EC2C86">
        <w:rPr>
          <w:rFonts w:ascii="Arial" w:hAnsi="Arial" w:cs="Arial"/>
          <w:spacing w:val="-4"/>
          <w:sz w:val="28"/>
          <w:szCs w:val="28"/>
        </w:rPr>
        <w:t>m</w:t>
      </w:r>
      <w:r w:rsidRPr="00EC2C86">
        <w:rPr>
          <w:rFonts w:ascii="Arial" w:hAnsi="Arial" w:cs="Arial"/>
          <w:spacing w:val="-7"/>
          <w:sz w:val="28"/>
          <w:szCs w:val="28"/>
        </w:rPr>
        <w:t>e</w:t>
      </w:r>
      <w:r w:rsidRPr="00EC2C86">
        <w:rPr>
          <w:rFonts w:ascii="Arial" w:hAnsi="Arial" w:cs="Arial"/>
          <w:spacing w:val="2"/>
          <w:sz w:val="28"/>
          <w:szCs w:val="28"/>
        </w:rPr>
        <w:t>n</w:t>
      </w:r>
      <w:r w:rsidRPr="00EC2C86">
        <w:rPr>
          <w:rFonts w:ascii="Arial" w:hAnsi="Arial" w:cs="Arial"/>
          <w:sz w:val="28"/>
          <w:szCs w:val="28"/>
        </w:rPr>
        <w:t>t</w:t>
      </w:r>
    </w:p>
    <w:p w:rsidR="00EC2C86" w:rsidRDefault="00EC2C86">
      <w:pPr>
        <w:spacing w:line="380" w:lineRule="exact"/>
        <w:ind w:left="440"/>
        <w:rPr>
          <w:sz w:val="35"/>
          <w:szCs w:val="35"/>
        </w:rPr>
      </w:pPr>
    </w:p>
    <w:p w:rsidR="00D8661B" w:rsidRDefault="00D8661B"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Default="00EC2C86" w:rsidP="00EC2C86">
      <w:pPr>
        <w:spacing w:line="380" w:lineRule="exact"/>
        <w:rPr>
          <w:sz w:val="35"/>
          <w:szCs w:val="35"/>
        </w:rPr>
      </w:pPr>
    </w:p>
    <w:p w:rsidR="00EC2C86" w:rsidRPr="00EC2C86" w:rsidRDefault="00EC2C86" w:rsidP="00EC2C86">
      <w:pPr>
        <w:spacing w:line="380" w:lineRule="exact"/>
        <w:rPr>
          <w:sz w:val="35"/>
          <w:szCs w:val="35"/>
        </w:rPr>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pPr>
        <w:spacing w:line="200" w:lineRule="exact"/>
      </w:pPr>
    </w:p>
    <w:p w:rsidR="00D8661B" w:rsidRDefault="00D8661B" w:rsidP="00EC2C86">
      <w:pPr>
        <w:spacing w:line="276" w:lineRule="auto"/>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p>
    <w:p w:rsidR="00EC2C86" w:rsidRDefault="00EC2C86" w:rsidP="00EC2C86">
      <w:pPr>
        <w:spacing w:line="276" w:lineRule="auto"/>
        <w:rPr>
          <w:rFonts w:ascii="Arial" w:eastAsia="Calibri" w:hAnsi="Arial" w:cs="Arial"/>
          <w:sz w:val="28"/>
          <w:szCs w:val="28"/>
        </w:rPr>
      </w:pPr>
      <w:r w:rsidRPr="00EC2C86">
        <w:rPr>
          <w:rFonts w:ascii="Arial" w:eastAsia="Calibri" w:hAnsi="Arial" w:cs="Arial"/>
          <w:sz w:val="28"/>
          <w:szCs w:val="28"/>
        </w:rPr>
        <w:t xml:space="preserve">Name (s):  </w:t>
      </w:r>
      <w:proofErr w:type="spellStart"/>
      <w:r>
        <w:rPr>
          <w:rFonts w:ascii="Arial" w:eastAsia="Calibri" w:hAnsi="Arial" w:cs="Arial"/>
          <w:sz w:val="28"/>
          <w:szCs w:val="28"/>
        </w:rPr>
        <w:t>RadulescuAlexandru</w:t>
      </w:r>
      <w:proofErr w:type="spellEnd"/>
      <w:r>
        <w:rPr>
          <w:rFonts w:ascii="Arial" w:eastAsia="Calibri" w:hAnsi="Arial" w:cs="Arial"/>
          <w:sz w:val="28"/>
          <w:szCs w:val="28"/>
        </w:rPr>
        <w:t xml:space="preserve">, </w:t>
      </w:r>
      <w:proofErr w:type="spellStart"/>
      <w:r>
        <w:rPr>
          <w:rFonts w:ascii="Arial" w:eastAsia="Calibri" w:hAnsi="Arial" w:cs="Arial"/>
          <w:sz w:val="28"/>
          <w:szCs w:val="28"/>
        </w:rPr>
        <w:t>Preda</w:t>
      </w:r>
      <w:proofErr w:type="spellEnd"/>
      <w:r>
        <w:rPr>
          <w:rFonts w:ascii="Arial" w:eastAsia="Calibri" w:hAnsi="Arial" w:cs="Arial"/>
          <w:sz w:val="28"/>
          <w:szCs w:val="28"/>
        </w:rPr>
        <w:t xml:space="preserve"> Radu-</w:t>
      </w:r>
      <w:proofErr w:type="spellStart"/>
      <w:r>
        <w:rPr>
          <w:rFonts w:ascii="Arial" w:eastAsia="Calibri" w:hAnsi="Arial" w:cs="Arial"/>
          <w:sz w:val="28"/>
          <w:szCs w:val="28"/>
        </w:rPr>
        <w:t>Alexandru</w:t>
      </w:r>
      <w:proofErr w:type="spellEnd"/>
      <w:r>
        <w:rPr>
          <w:rFonts w:ascii="Arial" w:eastAsia="Calibri" w:hAnsi="Arial" w:cs="Arial"/>
          <w:sz w:val="28"/>
          <w:szCs w:val="28"/>
        </w:rPr>
        <w:t xml:space="preserve">, </w:t>
      </w:r>
    </w:p>
    <w:p w:rsidR="00EC2C86" w:rsidRPr="00EC2C86" w:rsidRDefault="00EC2C86" w:rsidP="00EC2C86">
      <w:pPr>
        <w:spacing w:after="160" w:line="276" w:lineRule="auto"/>
        <w:ind w:left="720" w:firstLine="720"/>
        <w:rPr>
          <w:rFonts w:ascii="Arial" w:eastAsia="Calibri" w:hAnsi="Arial" w:cs="Arial"/>
          <w:sz w:val="28"/>
          <w:szCs w:val="28"/>
        </w:rPr>
      </w:pPr>
      <w:proofErr w:type="spellStart"/>
      <w:r>
        <w:rPr>
          <w:rFonts w:ascii="Arial" w:eastAsia="Calibri" w:hAnsi="Arial" w:cs="Arial"/>
          <w:sz w:val="28"/>
          <w:szCs w:val="28"/>
        </w:rPr>
        <w:t>SacuianuIonut-Alexandru</w:t>
      </w:r>
      <w:proofErr w:type="spellEnd"/>
      <w:r>
        <w:rPr>
          <w:rFonts w:ascii="Arial" w:eastAsia="Calibri" w:hAnsi="Arial" w:cs="Arial"/>
          <w:sz w:val="28"/>
          <w:szCs w:val="28"/>
        </w:rPr>
        <w:t>, Simon Jozsef-Gabriel</w:t>
      </w:r>
    </w:p>
    <w:p w:rsidR="00EC2C86" w:rsidRPr="00EC2C86" w:rsidRDefault="00EC2C86" w:rsidP="00EC2C86">
      <w:pPr>
        <w:spacing w:after="160" w:line="276" w:lineRule="auto"/>
        <w:rPr>
          <w:rFonts w:ascii="Arial" w:eastAsia="Calibri" w:hAnsi="Arial" w:cs="Arial"/>
          <w:sz w:val="28"/>
          <w:szCs w:val="28"/>
        </w:rPr>
      </w:pPr>
      <w:r w:rsidRPr="00EC2C86">
        <w:rPr>
          <w:rFonts w:ascii="Arial" w:eastAsia="Calibri" w:hAnsi="Arial" w:cs="Arial"/>
          <w:sz w:val="28"/>
          <w:szCs w:val="28"/>
        </w:rPr>
        <w:t xml:space="preserve">Lab Section:   Software Engineering  </w:t>
      </w:r>
    </w:p>
    <w:p w:rsidR="00EC2C86" w:rsidRPr="00EC2C86" w:rsidRDefault="00EC2C86" w:rsidP="00EC2C86">
      <w:pPr>
        <w:spacing w:after="160" w:line="276" w:lineRule="auto"/>
        <w:rPr>
          <w:rFonts w:ascii="Arial" w:eastAsia="Calibri" w:hAnsi="Arial" w:cs="Arial"/>
          <w:sz w:val="22"/>
          <w:szCs w:val="22"/>
        </w:rPr>
      </w:pPr>
      <w:r w:rsidRPr="00EC2C86">
        <w:rPr>
          <w:rFonts w:ascii="Arial" w:eastAsia="Calibri" w:hAnsi="Arial" w:cs="Arial"/>
          <w:sz w:val="22"/>
          <w:szCs w:val="22"/>
        </w:rPr>
        <w:t>Date: (03/2</w:t>
      </w:r>
      <w:r>
        <w:rPr>
          <w:rFonts w:ascii="Arial" w:eastAsia="Calibri" w:hAnsi="Arial" w:cs="Arial"/>
          <w:sz w:val="22"/>
          <w:szCs w:val="22"/>
        </w:rPr>
        <w:t>3</w:t>
      </w:r>
      <w:r w:rsidRPr="00EC2C86">
        <w:rPr>
          <w:rFonts w:ascii="Arial" w:eastAsia="Calibri" w:hAnsi="Arial" w:cs="Arial"/>
          <w:sz w:val="22"/>
          <w:szCs w:val="22"/>
        </w:rPr>
        <w:t>/2020)</w:t>
      </w:r>
    </w:p>
    <w:p w:rsidR="00996611" w:rsidRDefault="00996611" w:rsidP="00EC2C86">
      <w:pPr>
        <w:spacing w:before="22"/>
        <w:rPr>
          <w:rFonts w:ascii="Arial" w:eastAsia="Arial" w:hAnsi="Arial" w:cs="Arial"/>
          <w:b/>
          <w:spacing w:val="6"/>
          <w:sz w:val="31"/>
          <w:szCs w:val="31"/>
        </w:rPr>
      </w:pPr>
    </w:p>
    <w:p w:rsidR="00D8661B" w:rsidRDefault="004F3D65" w:rsidP="00EC2C86">
      <w:pPr>
        <w:spacing w:before="22"/>
        <w:rPr>
          <w:rFonts w:ascii="Arial" w:eastAsia="Arial" w:hAnsi="Arial" w:cs="Arial"/>
          <w:sz w:val="25"/>
          <w:szCs w:val="25"/>
        </w:rPr>
      </w:pPr>
      <w:r>
        <w:rPr>
          <w:rFonts w:ascii="Arial" w:eastAsia="Arial" w:hAnsi="Arial" w:cs="Arial"/>
          <w:b/>
          <w:spacing w:val="6"/>
          <w:sz w:val="31"/>
          <w:szCs w:val="31"/>
        </w:rPr>
        <w:lastRenderedPageBreak/>
        <w:t>T</w:t>
      </w:r>
      <w:r>
        <w:rPr>
          <w:rFonts w:ascii="Arial" w:eastAsia="Arial" w:hAnsi="Arial" w:cs="Arial"/>
          <w:b/>
          <w:spacing w:val="-12"/>
          <w:sz w:val="25"/>
          <w:szCs w:val="25"/>
        </w:rPr>
        <w:t>A</w:t>
      </w:r>
      <w:r>
        <w:rPr>
          <w:rFonts w:ascii="Arial" w:eastAsia="Arial" w:hAnsi="Arial" w:cs="Arial"/>
          <w:b/>
          <w:spacing w:val="2"/>
          <w:sz w:val="25"/>
          <w:szCs w:val="25"/>
        </w:rPr>
        <w:t>B</w:t>
      </w:r>
      <w:r>
        <w:rPr>
          <w:rFonts w:ascii="Arial" w:eastAsia="Arial" w:hAnsi="Arial" w:cs="Arial"/>
          <w:b/>
          <w:sz w:val="25"/>
          <w:szCs w:val="25"/>
        </w:rPr>
        <w:t>LE</w:t>
      </w:r>
      <w:r>
        <w:rPr>
          <w:rFonts w:ascii="Arial" w:eastAsia="Arial" w:hAnsi="Arial" w:cs="Arial"/>
          <w:b/>
          <w:spacing w:val="-2"/>
          <w:sz w:val="25"/>
          <w:szCs w:val="25"/>
        </w:rPr>
        <w:t>O</w:t>
      </w:r>
      <w:r>
        <w:rPr>
          <w:rFonts w:ascii="Arial" w:eastAsia="Arial" w:hAnsi="Arial" w:cs="Arial"/>
          <w:b/>
          <w:sz w:val="25"/>
          <w:szCs w:val="25"/>
        </w:rPr>
        <w:t>F</w:t>
      </w:r>
      <w:r>
        <w:rPr>
          <w:rFonts w:ascii="Arial" w:eastAsia="Arial" w:hAnsi="Arial" w:cs="Arial"/>
          <w:b/>
          <w:spacing w:val="5"/>
          <w:sz w:val="31"/>
          <w:szCs w:val="31"/>
        </w:rPr>
        <w:t>C</w:t>
      </w:r>
      <w:r>
        <w:rPr>
          <w:rFonts w:ascii="Arial" w:eastAsia="Arial" w:hAnsi="Arial" w:cs="Arial"/>
          <w:b/>
          <w:spacing w:val="-2"/>
          <w:sz w:val="25"/>
          <w:szCs w:val="25"/>
        </w:rPr>
        <w:t>O</w:t>
      </w:r>
      <w:r>
        <w:rPr>
          <w:rFonts w:ascii="Arial" w:eastAsia="Arial" w:hAnsi="Arial" w:cs="Arial"/>
          <w:b/>
          <w:spacing w:val="2"/>
          <w:sz w:val="25"/>
          <w:szCs w:val="25"/>
        </w:rPr>
        <w:t>N</w:t>
      </w:r>
      <w:r>
        <w:rPr>
          <w:rFonts w:ascii="Arial" w:eastAsia="Arial" w:hAnsi="Arial" w:cs="Arial"/>
          <w:b/>
          <w:sz w:val="25"/>
          <w:szCs w:val="25"/>
        </w:rPr>
        <w:t>T</w:t>
      </w:r>
      <w:r>
        <w:rPr>
          <w:rFonts w:ascii="Arial" w:eastAsia="Arial" w:hAnsi="Arial" w:cs="Arial"/>
          <w:b/>
          <w:spacing w:val="3"/>
          <w:sz w:val="25"/>
          <w:szCs w:val="25"/>
        </w:rPr>
        <w:t>E</w:t>
      </w:r>
      <w:r>
        <w:rPr>
          <w:rFonts w:ascii="Arial" w:eastAsia="Arial" w:hAnsi="Arial" w:cs="Arial"/>
          <w:b/>
          <w:spacing w:val="2"/>
          <w:sz w:val="25"/>
          <w:szCs w:val="25"/>
        </w:rPr>
        <w:t>N</w:t>
      </w:r>
      <w:r>
        <w:rPr>
          <w:rFonts w:ascii="Arial" w:eastAsia="Arial" w:hAnsi="Arial" w:cs="Arial"/>
          <w:b/>
          <w:sz w:val="25"/>
          <w:szCs w:val="25"/>
        </w:rPr>
        <w:t>TS</w:t>
      </w:r>
    </w:p>
    <w:p w:rsidR="00D8661B" w:rsidRDefault="00D8661B">
      <w:pPr>
        <w:spacing w:before="8" w:line="160" w:lineRule="exact"/>
        <w:rPr>
          <w:sz w:val="16"/>
          <w:szCs w:val="16"/>
        </w:rPr>
      </w:pPr>
    </w:p>
    <w:p w:rsidR="00D8661B" w:rsidRDefault="00D8661B">
      <w:pPr>
        <w:spacing w:line="200" w:lineRule="exact"/>
      </w:pPr>
    </w:p>
    <w:p w:rsidR="00D8661B" w:rsidRDefault="00D8661B">
      <w:pPr>
        <w:spacing w:line="200" w:lineRule="exact"/>
      </w:pPr>
    </w:p>
    <w:tbl>
      <w:tblPr>
        <w:tblW w:w="0" w:type="auto"/>
        <w:tblInd w:w="100" w:type="dxa"/>
        <w:tblLayout w:type="fixed"/>
        <w:tblCellMar>
          <w:left w:w="0" w:type="dxa"/>
          <w:right w:w="0" w:type="dxa"/>
        </w:tblCellMar>
        <w:tblLook w:val="01E0" w:firstRow="1" w:lastRow="1" w:firstColumn="1" w:lastColumn="1" w:noHBand="0" w:noVBand="0"/>
      </w:tblPr>
      <w:tblGrid>
        <w:gridCol w:w="231"/>
        <w:gridCol w:w="361"/>
        <w:gridCol w:w="5792"/>
        <w:gridCol w:w="3046"/>
      </w:tblGrid>
      <w:tr w:rsidR="00D8661B">
        <w:trPr>
          <w:trHeight w:hRule="exact" w:val="810"/>
        </w:trPr>
        <w:tc>
          <w:tcPr>
            <w:tcW w:w="231" w:type="dxa"/>
            <w:tcBorders>
              <w:top w:val="nil"/>
              <w:left w:val="nil"/>
              <w:bottom w:val="nil"/>
              <w:right w:val="nil"/>
            </w:tcBorders>
          </w:tcPr>
          <w:p w:rsidR="00D8661B" w:rsidRDefault="004F3D65">
            <w:pPr>
              <w:spacing w:before="69"/>
              <w:ind w:left="40" w:right="-45"/>
              <w:rPr>
                <w:sz w:val="24"/>
                <w:szCs w:val="24"/>
              </w:rPr>
            </w:pPr>
            <w:r>
              <w:rPr>
                <w:b/>
                <w:sz w:val="24"/>
                <w:szCs w:val="24"/>
              </w:rPr>
              <w:t>1.</w:t>
            </w:r>
          </w:p>
        </w:tc>
        <w:tc>
          <w:tcPr>
            <w:tcW w:w="361" w:type="dxa"/>
            <w:tcBorders>
              <w:top w:val="nil"/>
              <w:left w:val="nil"/>
              <w:bottom w:val="nil"/>
              <w:right w:val="nil"/>
            </w:tcBorders>
          </w:tcPr>
          <w:p w:rsidR="00D8661B" w:rsidRDefault="00D8661B">
            <w:pPr>
              <w:spacing w:line="200" w:lineRule="exact"/>
            </w:pPr>
          </w:p>
          <w:p w:rsidR="00D8661B" w:rsidRDefault="00D8661B">
            <w:pPr>
              <w:spacing w:before="3" w:line="260" w:lineRule="exact"/>
              <w:rPr>
                <w:sz w:val="26"/>
                <w:szCs w:val="26"/>
              </w:rPr>
            </w:pPr>
          </w:p>
          <w:p w:rsidR="00D8661B" w:rsidRDefault="004F3D65">
            <w:pPr>
              <w:ind w:left="11"/>
              <w:rPr>
                <w:sz w:val="24"/>
                <w:szCs w:val="24"/>
              </w:rPr>
            </w:pPr>
            <w:r>
              <w:rPr>
                <w:sz w:val="24"/>
                <w:szCs w:val="24"/>
              </w:rPr>
              <w:t>1</w:t>
            </w:r>
            <w:r>
              <w:rPr>
                <w:spacing w:val="2"/>
                <w:sz w:val="24"/>
                <w:szCs w:val="24"/>
              </w:rPr>
              <w:t>.</w:t>
            </w:r>
            <w:r>
              <w:rPr>
                <w:sz w:val="24"/>
                <w:szCs w:val="24"/>
              </w:rPr>
              <w:t>1</w:t>
            </w:r>
          </w:p>
        </w:tc>
        <w:tc>
          <w:tcPr>
            <w:tcW w:w="5792" w:type="dxa"/>
            <w:tcBorders>
              <w:top w:val="nil"/>
              <w:left w:val="nil"/>
              <w:bottom w:val="nil"/>
              <w:right w:val="nil"/>
            </w:tcBorders>
          </w:tcPr>
          <w:p w:rsidR="00D8661B" w:rsidRDefault="004F3D65">
            <w:pPr>
              <w:spacing w:before="69"/>
              <w:ind w:left="48"/>
              <w:rPr>
                <w:sz w:val="19"/>
                <w:szCs w:val="19"/>
              </w:rPr>
            </w:pPr>
            <w:r>
              <w:rPr>
                <w:b/>
                <w:spacing w:val="-2"/>
                <w:sz w:val="24"/>
                <w:szCs w:val="24"/>
              </w:rPr>
              <w:t>I</w:t>
            </w:r>
            <w:r>
              <w:rPr>
                <w:b/>
                <w:w w:val="101"/>
                <w:sz w:val="19"/>
                <w:szCs w:val="19"/>
              </w:rPr>
              <w:t>N</w:t>
            </w:r>
            <w:r>
              <w:rPr>
                <w:b/>
                <w:spacing w:val="2"/>
                <w:w w:val="101"/>
                <w:sz w:val="19"/>
                <w:szCs w:val="19"/>
              </w:rPr>
              <w:t>T</w:t>
            </w:r>
            <w:r>
              <w:rPr>
                <w:b/>
                <w:w w:val="101"/>
                <w:sz w:val="19"/>
                <w:szCs w:val="19"/>
              </w:rPr>
              <w:t>R</w:t>
            </w:r>
            <w:r>
              <w:rPr>
                <w:b/>
                <w:spacing w:val="-5"/>
                <w:w w:val="101"/>
                <w:sz w:val="19"/>
                <w:szCs w:val="19"/>
              </w:rPr>
              <w:t>O</w:t>
            </w:r>
            <w:r>
              <w:rPr>
                <w:b/>
                <w:w w:val="101"/>
                <w:sz w:val="19"/>
                <w:szCs w:val="19"/>
              </w:rPr>
              <w:t>DU</w:t>
            </w:r>
            <w:r>
              <w:rPr>
                <w:b/>
                <w:spacing w:val="-3"/>
                <w:w w:val="101"/>
                <w:sz w:val="19"/>
                <w:szCs w:val="19"/>
              </w:rPr>
              <w:t>CT</w:t>
            </w:r>
            <w:r>
              <w:rPr>
                <w:b/>
                <w:spacing w:val="2"/>
                <w:w w:val="101"/>
                <w:sz w:val="19"/>
                <w:szCs w:val="19"/>
              </w:rPr>
              <w:t>I</w:t>
            </w:r>
            <w:r>
              <w:rPr>
                <w:b/>
                <w:w w:val="101"/>
                <w:sz w:val="19"/>
                <w:szCs w:val="19"/>
              </w:rPr>
              <w:t>ON</w:t>
            </w:r>
          </w:p>
          <w:p w:rsidR="00D8661B" w:rsidRDefault="00D8661B">
            <w:pPr>
              <w:spacing w:before="8" w:line="100" w:lineRule="exact"/>
              <w:rPr>
                <w:sz w:val="11"/>
                <w:szCs w:val="11"/>
              </w:rPr>
            </w:pPr>
          </w:p>
          <w:p w:rsidR="00D8661B" w:rsidRDefault="004F3D65">
            <w:pPr>
              <w:ind w:left="250"/>
              <w:rPr>
                <w:sz w:val="24"/>
                <w:szCs w:val="24"/>
              </w:rPr>
            </w:pPr>
            <w:r>
              <w:rPr>
                <w:sz w:val="24"/>
                <w:szCs w:val="24"/>
              </w:rPr>
              <w:t>Pu</w:t>
            </w:r>
            <w:r>
              <w:rPr>
                <w:spacing w:val="3"/>
                <w:sz w:val="24"/>
                <w:szCs w:val="24"/>
              </w:rPr>
              <w:t>r</w:t>
            </w:r>
            <w:r>
              <w:rPr>
                <w:spacing w:val="-5"/>
                <w:sz w:val="24"/>
                <w:szCs w:val="24"/>
              </w:rPr>
              <w:t>p</w:t>
            </w:r>
            <w:r>
              <w:rPr>
                <w:spacing w:val="5"/>
                <w:sz w:val="24"/>
                <w:szCs w:val="24"/>
              </w:rPr>
              <w:t>o</w:t>
            </w:r>
            <w:r>
              <w:rPr>
                <w:spacing w:val="-2"/>
                <w:sz w:val="24"/>
                <w:szCs w:val="24"/>
              </w:rPr>
              <w:t>s</w:t>
            </w:r>
            <w:r>
              <w:rPr>
                <w:sz w:val="24"/>
                <w:szCs w:val="24"/>
              </w:rPr>
              <w:t>e</w:t>
            </w:r>
          </w:p>
        </w:tc>
        <w:tc>
          <w:tcPr>
            <w:tcW w:w="3046" w:type="dxa"/>
            <w:tcBorders>
              <w:top w:val="nil"/>
              <w:left w:val="nil"/>
              <w:bottom w:val="nil"/>
              <w:right w:val="nil"/>
            </w:tcBorders>
          </w:tcPr>
          <w:p w:rsidR="00D8661B" w:rsidRDefault="009538E4">
            <w:pPr>
              <w:spacing w:before="69"/>
              <w:ind w:right="40"/>
              <w:jc w:val="right"/>
              <w:rPr>
                <w:sz w:val="24"/>
                <w:szCs w:val="24"/>
              </w:rPr>
            </w:pPr>
            <w:r>
              <w:rPr>
                <w:b/>
                <w:sz w:val="24"/>
                <w:szCs w:val="24"/>
              </w:rPr>
              <w:t>3</w:t>
            </w:r>
          </w:p>
          <w:p w:rsidR="00D8661B" w:rsidRDefault="00D8661B">
            <w:pPr>
              <w:spacing w:before="8" w:line="100" w:lineRule="exact"/>
              <w:rPr>
                <w:sz w:val="11"/>
                <w:szCs w:val="11"/>
              </w:rPr>
            </w:pPr>
          </w:p>
          <w:p w:rsidR="00D8661B" w:rsidRDefault="009538E4">
            <w:pPr>
              <w:ind w:right="40"/>
              <w:jc w:val="right"/>
              <w:rPr>
                <w:sz w:val="24"/>
                <w:szCs w:val="24"/>
              </w:rPr>
            </w:pPr>
            <w:r>
              <w:rPr>
                <w:sz w:val="24"/>
                <w:szCs w:val="24"/>
              </w:rPr>
              <w:t>3</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1</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6"/>
              <w:ind w:left="250"/>
              <w:rPr>
                <w:sz w:val="24"/>
                <w:szCs w:val="24"/>
              </w:rPr>
            </w:pPr>
            <w:r>
              <w:rPr>
                <w:sz w:val="24"/>
                <w:szCs w:val="24"/>
              </w:rPr>
              <w:t>Sc</w:t>
            </w:r>
            <w:r>
              <w:rPr>
                <w:spacing w:val="5"/>
                <w:sz w:val="24"/>
                <w:szCs w:val="24"/>
              </w:rPr>
              <w:t>o</w:t>
            </w:r>
            <w:r>
              <w:rPr>
                <w:sz w:val="24"/>
                <w:szCs w:val="24"/>
              </w:rPr>
              <w:t>pe</w:t>
            </w:r>
          </w:p>
        </w:tc>
        <w:tc>
          <w:tcPr>
            <w:tcW w:w="3046" w:type="dxa"/>
            <w:tcBorders>
              <w:top w:val="nil"/>
              <w:left w:val="nil"/>
              <w:bottom w:val="nil"/>
              <w:right w:val="nil"/>
            </w:tcBorders>
          </w:tcPr>
          <w:p w:rsidR="00D8661B" w:rsidRDefault="009538E4">
            <w:pPr>
              <w:spacing w:before="46"/>
              <w:ind w:right="40"/>
              <w:jc w:val="right"/>
              <w:rPr>
                <w:sz w:val="24"/>
                <w:szCs w:val="24"/>
              </w:rPr>
            </w:pPr>
            <w:r>
              <w:rPr>
                <w:sz w:val="24"/>
                <w:szCs w:val="24"/>
              </w:rPr>
              <w:t>3</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1</w:t>
            </w:r>
            <w:r>
              <w:rPr>
                <w:spacing w:val="2"/>
                <w:sz w:val="24"/>
                <w:szCs w:val="24"/>
              </w:rPr>
              <w:t>.</w:t>
            </w:r>
            <w:r>
              <w:rPr>
                <w:sz w:val="24"/>
                <w:szCs w:val="24"/>
              </w:rPr>
              <w:t>3</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O</w:t>
            </w:r>
            <w:r>
              <w:rPr>
                <w:spacing w:val="-5"/>
                <w:sz w:val="24"/>
                <w:szCs w:val="24"/>
              </w:rPr>
              <w:t>v</w:t>
            </w:r>
            <w:r>
              <w:rPr>
                <w:sz w:val="24"/>
                <w:szCs w:val="24"/>
              </w:rPr>
              <w:t>e</w:t>
            </w:r>
            <w:r>
              <w:rPr>
                <w:spacing w:val="6"/>
                <w:sz w:val="24"/>
                <w:szCs w:val="24"/>
              </w:rPr>
              <w:t>r</w:t>
            </w:r>
            <w:r>
              <w:rPr>
                <w:sz w:val="24"/>
                <w:szCs w:val="24"/>
              </w:rPr>
              <w:t>v</w:t>
            </w:r>
            <w:r>
              <w:rPr>
                <w:spacing w:val="-4"/>
                <w:sz w:val="24"/>
                <w:szCs w:val="24"/>
              </w:rPr>
              <w:t>i</w:t>
            </w:r>
            <w:r>
              <w:rPr>
                <w:sz w:val="24"/>
                <w:szCs w:val="24"/>
              </w:rPr>
              <w:t>ew</w:t>
            </w:r>
          </w:p>
        </w:tc>
        <w:tc>
          <w:tcPr>
            <w:tcW w:w="3046" w:type="dxa"/>
            <w:tcBorders>
              <w:top w:val="nil"/>
              <w:left w:val="nil"/>
              <w:bottom w:val="nil"/>
              <w:right w:val="nil"/>
            </w:tcBorders>
          </w:tcPr>
          <w:p w:rsidR="00D8661B" w:rsidRDefault="009538E4">
            <w:pPr>
              <w:spacing w:before="48"/>
              <w:ind w:right="40"/>
              <w:jc w:val="right"/>
              <w:rPr>
                <w:sz w:val="24"/>
                <w:szCs w:val="24"/>
              </w:rPr>
            </w:pPr>
            <w:r>
              <w:rPr>
                <w:sz w:val="24"/>
                <w:szCs w:val="24"/>
              </w:rPr>
              <w:t>3</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1</w:t>
            </w:r>
            <w:r>
              <w:rPr>
                <w:spacing w:val="2"/>
                <w:sz w:val="24"/>
                <w:szCs w:val="24"/>
              </w:rPr>
              <w:t>.</w:t>
            </w:r>
            <w:r>
              <w:rPr>
                <w:sz w:val="24"/>
                <w:szCs w:val="24"/>
              </w:rPr>
              <w:t>4</w:t>
            </w:r>
          </w:p>
        </w:tc>
        <w:tc>
          <w:tcPr>
            <w:tcW w:w="5792" w:type="dxa"/>
            <w:tcBorders>
              <w:top w:val="nil"/>
              <w:left w:val="nil"/>
              <w:bottom w:val="nil"/>
              <w:right w:val="nil"/>
            </w:tcBorders>
          </w:tcPr>
          <w:p w:rsidR="00D8661B" w:rsidRDefault="004F3D65">
            <w:pPr>
              <w:spacing w:before="46"/>
              <w:ind w:left="250"/>
              <w:rPr>
                <w:sz w:val="24"/>
                <w:szCs w:val="24"/>
              </w:rPr>
            </w:pPr>
            <w:r>
              <w:rPr>
                <w:spacing w:val="-2"/>
                <w:sz w:val="24"/>
                <w:szCs w:val="24"/>
              </w:rPr>
              <w:t>R</w:t>
            </w:r>
            <w:r>
              <w:rPr>
                <w:spacing w:val="4"/>
                <w:sz w:val="24"/>
                <w:szCs w:val="24"/>
              </w:rPr>
              <w:t>e</w:t>
            </w:r>
            <w:r>
              <w:rPr>
                <w:spacing w:val="-8"/>
                <w:sz w:val="24"/>
                <w:szCs w:val="24"/>
              </w:rPr>
              <w:t>f</w:t>
            </w:r>
            <w:r>
              <w:rPr>
                <w:sz w:val="24"/>
                <w:szCs w:val="24"/>
              </w:rPr>
              <w:t>er</w:t>
            </w:r>
            <w:r>
              <w:rPr>
                <w:spacing w:val="5"/>
                <w:sz w:val="24"/>
                <w:szCs w:val="24"/>
              </w:rPr>
              <w:t>e</w:t>
            </w:r>
            <w:r>
              <w:rPr>
                <w:spacing w:val="-5"/>
                <w:sz w:val="24"/>
                <w:szCs w:val="24"/>
              </w:rPr>
              <w:t>n</w:t>
            </w:r>
            <w:r>
              <w:rPr>
                <w:spacing w:val="4"/>
                <w:sz w:val="24"/>
                <w:szCs w:val="24"/>
              </w:rPr>
              <w:t>c</w:t>
            </w:r>
            <w:r>
              <w:rPr>
                <w:sz w:val="24"/>
                <w:szCs w:val="24"/>
              </w:rPr>
              <w:t>e</w:t>
            </w:r>
            <w:r w:rsidR="002B6D9D">
              <w:rPr>
                <w:sz w:val="24"/>
                <w:szCs w:val="24"/>
              </w:rPr>
              <w:t xml:space="preserve"> </w:t>
            </w:r>
            <w:r>
              <w:rPr>
                <w:spacing w:val="-2"/>
                <w:sz w:val="24"/>
                <w:szCs w:val="24"/>
              </w:rPr>
              <w:t>M</w:t>
            </w:r>
            <w:r>
              <w:rPr>
                <w:sz w:val="24"/>
                <w:szCs w:val="24"/>
              </w:rPr>
              <w:t>a</w:t>
            </w:r>
            <w:r>
              <w:rPr>
                <w:spacing w:val="4"/>
                <w:sz w:val="24"/>
                <w:szCs w:val="24"/>
              </w:rPr>
              <w:t>t</w:t>
            </w:r>
            <w:r>
              <w:rPr>
                <w:sz w:val="24"/>
                <w:szCs w:val="24"/>
              </w:rPr>
              <w:t>er</w:t>
            </w:r>
            <w:r>
              <w:rPr>
                <w:spacing w:val="-4"/>
                <w:sz w:val="24"/>
                <w:szCs w:val="24"/>
              </w:rPr>
              <w:t>i</w:t>
            </w:r>
            <w:r>
              <w:rPr>
                <w:spacing w:val="4"/>
                <w:sz w:val="24"/>
                <w:szCs w:val="24"/>
              </w:rPr>
              <w:t>a</w:t>
            </w:r>
            <w:r>
              <w:rPr>
                <w:sz w:val="24"/>
                <w:szCs w:val="24"/>
              </w:rPr>
              <w:t>l</w:t>
            </w:r>
          </w:p>
        </w:tc>
        <w:tc>
          <w:tcPr>
            <w:tcW w:w="3046" w:type="dxa"/>
            <w:tcBorders>
              <w:top w:val="nil"/>
              <w:left w:val="nil"/>
              <w:bottom w:val="nil"/>
              <w:right w:val="nil"/>
            </w:tcBorders>
          </w:tcPr>
          <w:p w:rsidR="00D8661B" w:rsidRDefault="009538E4">
            <w:pPr>
              <w:spacing w:before="46"/>
              <w:ind w:right="40"/>
              <w:jc w:val="right"/>
              <w:rPr>
                <w:sz w:val="24"/>
                <w:szCs w:val="24"/>
              </w:rPr>
            </w:pPr>
            <w:r>
              <w:rPr>
                <w:sz w:val="24"/>
                <w:szCs w:val="24"/>
              </w:rPr>
              <w:t>4</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1</w:t>
            </w:r>
            <w:r>
              <w:rPr>
                <w:spacing w:val="2"/>
                <w:sz w:val="24"/>
                <w:szCs w:val="24"/>
              </w:rPr>
              <w:t>.</w:t>
            </w:r>
            <w:r>
              <w:rPr>
                <w:sz w:val="24"/>
                <w:szCs w:val="24"/>
              </w:rPr>
              <w:t>5</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D</w:t>
            </w:r>
            <w:r>
              <w:rPr>
                <w:spacing w:val="3"/>
                <w:sz w:val="24"/>
                <w:szCs w:val="24"/>
              </w:rPr>
              <w:t>e</w:t>
            </w:r>
            <w:r>
              <w:rPr>
                <w:spacing w:val="-3"/>
                <w:sz w:val="24"/>
                <w:szCs w:val="24"/>
              </w:rPr>
              <w:t>f</w:t>
            </w:r>
            <w:r>
              <w:rPr>
                <w:spacing w:val="-4"/>
                <w:sz w:val="24"/>
                <w:szCs w:val="24"/>
              </w:rPr>
              <w:t>i</w:t>
            </w:r>
            <w:r>
              <w:rPr>
                <w:spacing w:val="5"/>
                <w:sz w:val="24"/>
                <w:szCs w:val="24"/>
              </w:rPr>
              <w:t>n</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 xml:space="preserve">ns </w:t>
            </w:r>
            <w:r>
              <w:rPr>
                <w:spacing w:val="4"/>
                <w:sz w:val="24"/>
                <w:szCs w:val="24"/>
              </w:rPr>
              <w:t>a</w:t>
            </w:r>
            <w:r>
              <w:rPr>
                <w:spacing w:val="-5"/>
                <w:sz w:val="24"/>
                <w:szCs w:val="24"/>
              </w:rPr>
              <w:t>n</w:t>
            </w:r>
            <w:r>
              <w:rPr>
                <w:sz w:val="24"/>
                <w:szCs w:val="24"/>
              </w:rPr>
              <w:t>d</w:t>
            </w:r>
            <w:r w:rsidR="002B6D9D">
              <w:rPr>
                <w:sz w:val="24"/>
                <w:szCs w:val="24"/>
              </w:rPr>
              <w:t xml:space="preserve"> </w:t>
            </w:r>
            <w:r>
              <w:rPr>
                <w:spacing w:val="-5"/>
                <w:sz w:val="24"/>
                <w:szCs w:val="24"/>
              </w:rPr>
              <w:t>A</w:t>
            </w:r>
            <w:r>
              <w:rPr>
                <w:sz w:val="24"/>
                <w:szCs w:val="24"/>
              </w:rPr>
              <w:t>cr</w:t>
            </w:r>
            <w:r>
              <w:rPr>
                <w:spacing w:val="6"/>
                <w:sz w:val="24"/>
                <w:szCs w:val="24"/>
              </w:rPr>
              <w:t>o</w:t>
            </w:r>
            <w:r>
              <w:rPr>
                <w:sz w:val="24"/>
                <w:szCs w:val="24"/>
              </w:rPr>
              <w:t>ny</w:t>
            </w:r>
            <w:r>
              <w:rPr>
                <w:spacing w:val="-4"/>
                <w:sz w:val="24"/>
                <w:szCs w:val="24"/>
              </w:rPr>
              <w:t>m</w:t>
            </w:r>
            <w:r>
              <w:rPr>
                <w:sz w:val="24"/>
                <w:szCs w:val="24"/>
              </w:rPr>
              <w:t>s</w:t>
            </w:r>
          </w:p>
        </w:tc>
        <w:tc>
          <w:tcPr>
            <w:tcW w:w="3046" w:type="dxa"/>
            <w:tcBorders>
              <w:top w:val="nil"/>
              <w:left w:val="nil"/>
              <w:bottom w:val="nil"/>
              <w:right w:val="nil"/>
            </w:tcBorders>
          </w:tcPr>
          <w:p w:rsidR="00D8661B" w:rsidRDefault="009538E4">
            <w:pPr>
              <w:spacing w:before="48"/>
              <w:ind w:right="40"/>
              <w:jc w:val="right"/>
              <w:rPr>
                <w:sz w:val="24"/>
                <w:szCs w:val="24"/>
              </w:rPr>
            </w:pPr>
            <w:r>
              <w:rPr>
                <w:sz w:val="24"/>
                <w:szCs w:val="24"/>
              </w:rPr>
              <w:t>4</w:t>
            </w:r>
          </w:p>
        </w:tc>
      </w:tr>
      <w:tr w:rsidR="00D8661B">
        <w:trPr>
          <w:trHeight w:hRule="exact" w:val="518"/>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2.</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pacing w:val="1"/>
                <w:sz w:val="24"/>
                <w:szCs w:val="24"/>
              </w:rPr>
              <w:t>S</w:t>
            </w:r>
            <w:r>
              <w:rPr>
                <w:b/>
                <w:sz w:val="19"/>
                <w:szCs w:val="19"/>
              </w:rPr>
              <w:t>YS</w:t>
            </w:r>
            <w:r>
              <w:rPr>
                <w:b/>
                <w:spacing w:val="-4"/>
                <w:sz w:val="19"/>
                <w:szCs w:val="19"/>
              </w:rPr>
              <w:t>T</w:t>
            </w:r>
            <w:r>
              <w:rPr>
                <w:b/>
                <w:spacing w:val="2"/>
                <w:sz w:val="19"/>
                <w:szCs w:val="19"/>
              </w:rPr>
              <w:t>E</w:t>
            </w:r>
            <w:r>
              <w:rPr>
                <w:b/>
                <w:sz w:val="19"/>
                <w:szCs w:val="19"/>
              </w:rPr>
              <w:t>M</w:t>
            </w:r>
            <w:r>
              <w:rPr>
                <w:b/>
                <w:sz w:val="24"/>
                <w:szCs w:val="24"/>
              </w:rPr>
              <w:t>O</w:t>
            </w:r>
            <w:r>
              <w:rPr>
                <w:b/>
                <w:spacing w:val="-4"/>
                <w:w w:val="101"/>
                <w:sz w:val="19"/>
                <w:szCs w:val="19"/>
              </w:rPr>
              <w:t>V</w:t>
            </w:r>
            <w:r>
              <w:rPr>
                <w:b/>
                <w:spacing w:val="2"/>
                <w:w w:val="101"/>
                <w:sz w:val="19"/>
                <w:szCs w:val="19"/>
              </w:rPr>
              <w:t>E</w:t>
            </w:r>
            <w:r>
              <w:rPr>
                <w:b/>
                <w:spacing w:val="-4"/>
                <w:w w:val="101"/>
                <w:sz w:val="19"/>
                <w:szCs w:val="19"/>
              </w:rPr>
              <w:t>R</w:t>
            </w:r>
            <w:r>
              <w:rPr>
                <w:b/>
                <w:w w:val="101"/>
                <w:sz w:val="19"/>
                <w:szCs w:val="19"/>
              </w:rPr>
              <w:t>V</w:t>
            </w:r>
            <w:r>
              <w:rPr>
                <w:b/>
                <w:spacing w:val="-2"/>
                <w:w w:val="101"/>
                <w:sz w:val="19"/>
                <w:szCs w:val="19"/>
              </w:rPr>
              <w:t>I</w:t>
            </w:r>
            <w:r>
              <w:rPr>
                <w:b/>
                <w:spacing w:val="2"/>
                <w:w w:val="101"/>
                <w:sz w:val="19"/>
                <w:szCs w:val="19"/>
              </w:rPr>
              <w:t>E</w:t>
            </w:r>
            <w:r>
              <w:rPr>
                <w:b/>
                <w:w w:val="101"/>
                <w:sz w:val="19"/>
                <w:szCs w:val="19"/>
              </w:rPr>
              <w:t>W</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9538E4">
            <w:pPr>
              <w:ind w:right="40"/>
              <w:jc w:val="right"/>
              <w:rPr>
                <w:sz w:val="24"/>
                <w:szCs w:val="24"/>
              </w:rPr>
            </w:pPr>
            <w:r>
              <w:rPr>
                <w:b/>
                <w:sz w:val="24"/>
                <w:szCs w:val="24"/>
              </w:rPr>
              <w:t>6</w:t>
            </w:r>
          </w:p>
        </w:tc>
      </w:tr>
      <w:tr w:rsidR="00D8661B">
        <w:trPr>
          <w:trHeight w:hRule="exact" w:val="454"/>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3.</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pacing w:val="1"/>
                <w:sz w:val="24"/>
                <w:szCs w:val="24"/>
              </w:rPr>
              <w:t>S</w:t>
            </w:r>
            <w:r>
              <w:rPr>
                <w:b/>
                <w:sz w:val="19"/>
                <w:szCs w:val="19"/>
              </w:rPr>
              <w:t>YS</w:t>
            </w:r>
            <w:r>
              <w:rPr>
                <w:b/>
                <w:spacing w:val="-4"/>
                <w:sz w:val="19"/>
                <w:szCs w:val="19"/>
              </w:rPr>
              <w:t>T</w:t>
            </w:r>
            <w:r>
              <w:rPr>
                <w:b/>
                <w:spacing w:val="2"/>
                <w:sz w:val="19"/>
                <w:szCs w:val="19"/>
              </w:rPr>
              <w:t>E</w:t>
            </w:r>
            <w:r>
              <w:rPr>
                <w:b/>
                <w:sz w:val="19"/>
                <w:szCs w:val="19"/>
              </w:rPr>
              <w:t>M</w:t>
            </w:r>
            <w:r>
              <w:rPr>
                <w:b/>
                <w:sz w:val="24"/>
                <w:szCs w:val="24"/>
              </w:rPr>
              <w:t>A</w:t>
            </w:r>
            <w:r>
              <w:rPr>
                <w:b/>
                <w:w w:val="101"/>
                <w:sz w:val="19"/>
                <w:szCs w:val="19"/>
              </w:rPr>
              <w:t>R</w:t>
            </w:r>
            <w:r>
              <w:rPr>
                <w:b/>
                <w:spacing w:val="-4"/>
                <w:w w:val="101"/>
                <w:sz w:val="19"/>
                <w:szCs w:val="19"/>
              </w:rPr>
              <w:t>C</w:t>
            </w:r>
            <w:r>
              <w:rPr>
                <w:b/>
                <w:w w:val="101"/>
                <w:sz w:val="19"/>
                <w:szCs w:val="19"/>
              </w:rPr>
              <w:t>H</w:t>
            </w:r>
            <w:r>
              <w:rPr>
                <w:b/>
                <w:spacing w:val="-3"/>
                <w:w w:val="101"/>
                <w:sz w:val="19"/>
                <w:szCs w:val="19"/>
              </w:rPr>
              <w:t>I</w:t>
            </w:r>
            <w:r>
              <w:rPr>
                <w:b/>
                <w:spacing w:val="2"/>
                <w:w w:val="101"/>
                <w:sz w:val="19"/>
                <w:szCs w:val="19"/>
              </w:rPr>
              <w:t>T</w:t>
            </w:r>
            <w:r>
              <w:rPr>
                <w:b/>
                <w:spacing w:val="-3"/>
                <w:w w:val="101"/>
                <w:sz w:val="19"/>
                <w:szCs w:val="19"/>
              </w:rPr>
              <w:t>E</w:t>
            </w:r>
            <w:r>
              <w:rPr>
                <w:b/>
                <w:w w:val="101"/>
                <w:sz w:val="19"/>
                <w:szCs w:val="19"/>
              </w:rPr>
              <w:t>C</w:t>
            </w:r>
            <w:r>
              <w:rPr>
                <w:b/>
                <w:spacing w:val="-3"/>
                <w:w w:val="101"/>
                <w:sz w:val="19"/>
                <w:szCs w:val="19"/>
              </w:rPr>
              <w:t>T</w:t>
            </w:r>
            <w:r>
              <w:rPr>
                <w:b/>
                <w:w w:val="101"/>
                <w:sz w:val="19"/>
                <w:szCs w:val="19"/>
              </w:rPr>
              <w:t>U</w:t>
            </w:r>
            <w:r>
              <w:rPr>
                <w:b/>
                <w:spacing w:val="-4"/>
                <w:w w:val="101"/>
                <w:sz w:val="19"/>
                <w:szCs w:val="19"/>
              </w:rPr>
              <w:t>R</w:t>
            </w:r>
            <w:r>
              <w:rPr>
                <w:b/>
                <w:w w:val="101"/>
                <w:sz w:val="19"/>
                <w:szCs w:val="19"/>
              </w:rPr>
              <w:t>E</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9538E4">
            <w:pPr>
              <w:ind w:right="40"/>
              <w:jc w:val="right"/>
              <w:rPr>
                <w:sz w:val="24"/>
                <w:szCs w:val="24"/>
              </w:rPr>
            </w:pPr>
            <w:r>
              <w:rPr>
                <w:b/>
                <w:sz w:val="24"/>
                <w:szCs w:val="24"/>
              </w:rPr>
              <w:t>7</w:t>
            </w:r>
          </w:p>
        </w:tc>
      </w:tr>
      <w:tr w:rsidR="00D8661B">
        <w:trPr>
          <w:trHeight w:hRule="exact" w:val="394"/>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3"/>
              <w:ind w:left="11"/>
              <w:rPr>
                <w:sz w:val="24"/>
                <w:szCs w:val="24"/>
              </w:rPr>
            </w:pPr>
            <w:r>
              <w:rPr>
                <w:sz w:val="24"/>
                <w:szCs w:val="24"/>
              </w:rPr>
              <w:t>3</w:t>
            </w:r>
            <w:r>
              <w:rPr>
                <w:spacing w:val="2"/>
                <w:sz w:val="24"/>
                <w:szCs w:val="24"/>
              </w:rPr>
              <w:t>.</w:t>
            </w:r>
            <w:r>
              <w:rPr>
                <w:sz w:val="24"/>
                <w:szCs w:val="24"/>
              </w:rPr>
              <w:t>1</w:t>
            </w:r>
          </w:p>
        </w:tc>
        <w:tc>
          <w:tcPr>
            <w:tcW w:w="5792" w:type="dxa"/>
            <w:tcBorders>
              <w:top w:val="nil"/>
              <w:left w:val="nil"/>
              <w:bottom w:val="nil"/>
              <w:right w:val="nil"/>
            </w:tcBorders>
          </w:tcPr>
          <w:p w:rsidR="00D8661B" w:rsidRDefault="004F3D65">
            <w:pPr>
              <w:spacing w:before="43"/>
              <w:ind w:left="250"/>
              <w:rPr>
                <w:sz w:val="24"/>
                <w:szCs w:val="24"/>
              </w:rPr>
            </w:pPr>
            <w:r>
              <w:rPr>
                <w:spacing w:val="-5"/>
                <w:sz w:val="24"/>
                <w:szCs w:val="24"/>
              </w:rPr>
              <w:t>A</w:t>
            </w:r>
            <w:r>
              <w:rPr>
                <w:spacing w:val="2"/>
                <w:sz w:val="24"/>
                <w:szCs w:val="24"/>
              </w:rPr>
              <w:t>r</w:t>
            </w:r>
            <w:r>
              <w:rPr>
                <w:spacing w:val="4"/>
                <w:sz w:val="24"/>
                <w:szCs w:val="24"/>
              </w:rPr>
              <w:t>c</w:t>
            </w:r>
            <w:r>
              <w:rPr>
                <w:sz w:val="24"/>
                <w:szCs w:val="24"/>
              </w:rPr>
              <w:t>h</w:t>
            </w:r>
            <w:r>
              <w:rPr>
                <w:spacing w:val="-9"/>
                <w:sz w:val="24"/>
                <w:szCs w:val="24"/>
              </w:rPr>
              <w:t>i</w:t>
            </w:r>
            <w:r>
              <w:rPr>
                <w:spacing w:val="5"/>
                <w:sz w:val="24"/>
                <w:szCs w:val="24"/>
              </w:rPr>
              <w:t>t</w:t>
            </w:r>
            <w:r>
              <w:rPr>
                <w:sz w:val="24"/>
                <w:szCs w:val="24"/>
              </w:rPr>
              <w:t>e</w:t>
            </w:r>
            <w:r>
              <w:rPr>
                <w:spacing w:val="-2"/>
                <w:sz w:val="24"/>
                <w:szCs w:val="24"/>
              </w:rPr>
              <w:t>c</w:t>
            </w:r>
            <w:r>
              <w:rPr>
                <w:spacing w:val="5"/>
                <w:sz w:val="24"/>
                <w:szCs w:val="24"/>
              </w:rPr>
              <w:t>t</w:t>
            </w:r>
            <w:r>
              <w:rPr>
                <w:sz w:val="24"/>
                <w:szCs w:val="24"/>
              </w:rPr>
              <w:t>u</w:t>
            </w:r>
            <w:r>
              <w:rPr>
                <w:spacing w:val="2"/>
                <w:sz w:val="24"/>
                <w:szCs w:val="24"/>
              </w:rPr>
              <w:t>r</w:t>
            </w:r>
            <w:r>
              <w:rPr>
                <w:spacing w:val="4"/>
                <w:sz w:val="24"/>
                <w:szCs w:val="24"/>
              </w:rPr>
              <w:t>a</w:t>
            </w:r>
            <w:r>
              <w:rPr>
                <w:sz w:val="24"/>
                <w:szCs w:val="24"/>
              </w:rPr>
              <w:t>l</w:t>
            </w:r>
            <w:r w:rsidR="002B6D9D">
              <w:rPr>
                <w:sz w:val="24"/>
                <w:szCs w:val="24"/>
              </w:rPr>
              <w:t xml:space="preserve"> </w:t>
            </w:r>
            <w:r>
              <w:rPr>
                <w:sz w:val="24"/>
                <w:szCs w:val="24"/>
              </w:rPr>
              <w:t>D</w:t>
            </w:r>
            <w:r>
              <w:rPr>
                <w:spacing w:val="-1"/>
                <w:sz w:val="24"/>
                <w:szCs w:val="24"/>
              </w:rPr>
              <w:t>e</w:t>
            </w:r>
            <w:r>
              <w:rPr>
                <w:spacing w:val="3"/>
                <w:sz w:val="24"/>
                <w:szCs w:val="24"/>
              </w:rPr>
              <w:t>s</w:t>
            </w:r>
            <w:r>
              <w:rPr>
                <w:spacing w:val="-4"/>
                <w:sz w:val="24"/>
                <w:szCs w:val="24"/>
              </w:rPr>
              <w:t>i</w:t>
            </w:r>
            <w:r>
              <w:rPr>
                <w:spacing w:val="5"/>
                <w:sz w:val="24"/>
                <w:szCs w:val="24"/>
              </w:rPr>
              <w:t>g</w:t>
            </w:r>
            <w:r>
              <w:rPr>
                <w:sz w:val="24"/>
                <w:szCs w:val="24"/>
              </w:rPr>
              <w:t>n</w:t>
            </w:r>
          </w:p>
        </w:tc>
        <w:tc>
          <w:tcPr>
            <w:tcW w:w="3046" w:type="dxa"/>
            <w:tcBorders>
              <w:top w:val="nil"/>
              <w:left w:val="nil"/>
              <w:bottom w:val="nil"/>
              <w:right w:val="nil"/>
            </w:tcBorders>
          </w:tcPr>
          <w:p w:rsidR="00D8661B" w:rsidRDefault="009538E4">
            <w:pPr>
              <w:spacing w:before="43"/>
              <w:ind w:right="40"/>
              <w:jc w:val="right"/>
              <w:rPr>
                <w:sz w:val="24"/>
                <w:szCs w:val="24"/>
              </w:rPr>
            </w:pPr>
            <w:r>
              <w:rPr>
                <w:sz w:val="24"/>
                <w:szCs w:val="24"/>
              </w:rPr>
              <w:t>7</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3</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D</w:t>
            </w:r>
            <w:r>
              <w:rPr>
                <w:spacing w:val="-1"/>
                <w:sz w:val="24"/>
                <w:szCs w:val="24"/>
              </w:rPr>
              <w:t>e</w:t>
            </w:r>
            <w:r>
              <w:rPr>
                <w:sz w:val="24"/>
                <w:szCs w:val="24"/>
              </w:rPr>
              <w:t>c</w:t>
            </w:r>
            <w:r>
              <w:rPr>
                <w:spacing w:val="4"/>
                <w:sz w:val="24"/>
                <w:szCs w:val="24"/>
              </w:rPr>
              <w:t>o</w:t>
            </w:r>
            <w:r>
              <w:rPr>
                <w:spacing w:val="-9"/>
                <w:sz w:val="24"/>
                <w:szCs w:val="24"/>
              </w:rPr>
              <w:t>m</w:t>
            </w:r>
            <w:r>
              <w:rPr>
                <w:sz w:val="24"/>
                <w:szCs w:val="24"/>
              </w:rPr>
              <w:t>p</w:t>
            </w:r>
            <w:r>
              <w:rPr>
                <w:spacing w:val="5"/>
                <w:sz w:val="24"/>
                <w:szCs w:val="24"/>
              </w:rPr>
              <w:t>o</w:t>
            </w:r>
            <w:r>
              <w:rPr>
                <w:spacing w:val="3"/>
                <w:sz w:val="24"/>
                <w:szCs w:val="24"/>
              </w:rPr>
              <w:t>s</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sidR="002B6D9D">
              <w:rPr>
                <w:sz w:val="24"/>
                <w:szCs w:val="24"/>
              </w:rPr>
              <w:t xml:space="preserve"> </w:t>
            </w:r>
            <w:r>
              <w:rPr>
                <w:sz w:val="24"/>
                <w:szCs w:val="24"/>
              </w:rPr>
              <w:t>D</w:t>
            </w:r>
            <w:r>
              <w:rPr>
                <w:spacing w:val="3"/>
                <w:sz w:val="24"/>
                <w:szCs w:val="24"/>
              </w:rPr>
              <w:t>e</w:t>
            </w:r>
            <w:r>
              <w:rPr>
                <w:spacing w:val="-2"/>
                <w:sz w:val="24"/>
                <w:szCs w:val="24"/>
              </w:rPr>
              <w:t>s</w:t>
            </w:r>
            <w:r>
              <w:rPr>
                <w:sz w:val="24"/>
                <w:szCs w:val="24"/>
              </w:rPr>
              <w:t>c</w:t>
            </w:r>
            <w:r>
              <w:rPr>
                <w:spacing w:val="6"/>
                <w:sz w:val="24"/>
                <w:szCs w:val="24"/>
              </w:rPr>
              <w:t>r</w:t>
            </w:r>
            <w:r>
              <w:rPr>
                <w:spacing w:val="-9"/>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p>
        </w:tc>
        <w:tc>
          <w:tcPr>
            <w:tcW w:w="3046" w:type="dxa"/>
            <w:tcBorders>
              <w:top w:val="nil"/>
              <w:left w:val="nil"/>
              <w:bottom w:val="nil"/>
              <w:right w:val="nil"/>
            </w:tcBorders>
          </w:tcPr>
          <w:p w:rsidR="00D8661B" w:rsidRDefault="009538E4">
            <w:pPr>
              <w:spacing w:before="48"/>
              <w:ind w:right="40"/>
              <w:jc w:val="right"/>
              <w:rPr>
                <w:sz w:val="24"/>
                <w:szCs w:val="24"/>
              </w:rPr>
            </w:pPr>
            <w:r>
              <w:rPr>
                <w:sz w:val="24"/>
                <w:szCs w:val="24"/>
              </w:rPr>
              <w:t>9</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3</w:t>
            </w:r>
            <w:r>
              <w:rPr>
                <w:spacing w:val="2"/>
                <w:sz w:val="24"/>
                <w:szCs w:val="24"/>
              </w:rPr>
              <w:t>.</w:t>
            </w:r>
            <w:r>
              <w:rPr>
                <w:sz w:val="24"/>
                <w:szCs w:val="24"/>
              </w:rPr>
              <w:t>3</w:t>
            </w:r>
          </w:p>
        </w:tc>
        <w:tc>
          <w:tcPr>
            <w:tcW w:w="5792" w:type="dxa"/>
            <w:tcBorders>
              <w:top w:val="nil"/>
              <w:left w:val="nil"/>
              <w:bottom w:val="nil"/>
              <w:right w:val="nil"/>
            </w:tcBorders>
          </w:tcPr>
          <w:p w:rsidR="00D8661B" w:rsidRDefault="004F3D65">
            <w:pPr>
              <w:spacing w:before="46"/>
              <w:ind w:left="250"/>
              <w:rPr>
                <w:sz w:val="24"/>
                <w:szCs w:val="24"/>
              </w:rPr>
            </w:pPr>
            <w:r>
              <w:rPr>
                <w:sz w:val="24"/>
                <w:szCs w:val="24"/>
              </w:rPr>
              <w:t>D</w:t>
            </w:r>
            <w:r>
              <w:rPr>
                <w:spacing w:val="-1"/>
                <w:sz w:val="24"/>
                <w:szCs w:val="24"/>
              </w:rPr>
              <w:t>e</w:t>
            </w:r>
            <w:r>
              <w:rPr>
                <w:spacing w:val="3"/>
                <w:sz w:val="24"/>
                <w:szCs w:val="24"/>
              </w:rPr>
              <w:t>s</w:t>
            </w:r>
            <w:r>
              <w:rPr>
                <w:spacing w:val="-4"/>
                <w:sz w:val="24"/>
                <w:szCs w:val="24"/>
              </w:rPr>
              <w:t>i</w:t>
            </w:r>
            <w:r>
              <w:rPr>
                <w:spacing w:val="5"/>
                <w:sz w:val="24"/>
                <w:szCs w:val="24"/>
              </w:rPr>
              <w:t>g</w:t>
            </w:r>
            <w:r>
              <w:rPr>
                <w:sz w:val="24"/>
                <w:szCs w:val="24"/>
              </w:rPr>
              <w:t>n</w:t>
            </w:r>
            <w:r>
              <w:rPr>
                <w:spacing w:val="-2"/>
                <w:sz w:val="24"/>
                <w:szCs w:val="24"/>
              </w:rPr>
              <w:t xml:space="preserve"> R</w:t>
            </w:r>
            <w:r>
              <w:rPr>
                <w:sz w:val="24"/>
                <w:szCs w:val="24"/>
              </w:rPr>
              <w:t>a</w:t>
            </w:r>
            <w:r>
              <w:rPr>
                <w:spacing w:val="4"/>
                <w:sz w:val="24"/>
                <w:szCs w:val="24"/>
              </w:rPr>
              <w:t>t</w:t>
            </w:r>
            <w:r>
              <w:rPr>
                <w:spacing w:val="-9"/>
                <w:sz w:val="24"/>
                <w:szCs w:val="24"/>
              </w:rPr>
              <w:t>i</w:t>
            </w:r>
            <w:r>
              <w:rPr>
                <w:spacing w:val="5"/>
                <w:sz w:val="24"/>
                <w:szCs w:val="24"/>
              </w:rPr>
              <w:t>o</w:t>
            </w:r>
            <w:r>
              <w:rPr>
                <w:sz w:val="24"/>
                <w:szCs w:val="24"/>
              </w:rPr>
              <w:t>n</w:t>
            </w:r>
            <w:r>
              <w:rPr>
                <w:spacing w:val="4"/>
                <w:sz w:val="24"/>
                <w:szCs w:val="24"/>
              </w:rPr>
              <w:t>a</w:t>
            </w:r>
            <w:r>
              <w:rPr>
                <w:spacing w:val="-4"/>
                <w:sz w:val="24"/>
                <w:szCs w:val="24"/>
              </w:rPr>
              <w:t>l</w:t>
            </w:r>
            <w:r>
              <w:rPr>
                <w:sz w:val="24"/>
                <w:szCs w:val="24"/>
              </w:rPr>
              <w:t>e</w:t>
            </w:r>
          </w:p>
        </w:tc>
        <w:tc>
          <w:tcPr>
            <w:tcW w:w="3046" w:type="dxa"/>
            <w:tcBorders>
              <w:top w:val="nil"/>
              <w:left w:val="nil"/>
              <w:bottom w:val="nil"/>
              <w:right w:val="nil"/>
            </w:tcBorders>
          </w:tcPr>
          <w:p w:rsidR="00D8661B" w:rsidRDefault="009538E4">
            <w:pPr>
              <w:spacing w:before="46"/>
              <w:ind w:right="40"/>
              <w:jc w:val="right"/>
              <w:rPr>
                <w:sz w:val="24"/>
                <w:szCs w:val="24"/>
              </w:rPr>
            </w:pPr>
            <w:r>
              <w:rPr>
                <w:sz w:val="24"/>
                <w:szCs w:val="24"/>
              </w:rPr>
              <w:t>9</w:t>
            </w:r>
          </w:p>
        </w:tc>
      </w:tr>
      <w:tr w:rsidR="00D8661B">
        <w:trPr>
          <w:trHeight w:hRule="exact" w:val="850"/>
        </w:trPr>
        <w:tc>
          <w:tcPr>
            <w:tcW w:w="231"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0" w:right="-45"/>
              <w:rPr>
                <w:sz w:val="24"/>
                <w:szCs w:val="24"/>
              </w:rPr>
            </w:pPr>
            <w:r>
              <w:rPr>
                <w:b/>
                <w:sz w:val="24"/>
                <w:szCs w:val="24"/>
              </w:rPr>
              <w:t>4.</w:t>
            </w:r>
          </w:p>
        </w:tc>
        <w:tc>
          <w:tcPr>
            <w:tcW w:w="361" w:type="dxa"/>
            <w:tcBorders>
              <w:top w:val="nil"/>
              <w:left w:val="nil"/>
              <w:bottom w:val="nil"/>
              <w:right w:val="nil"/>
            </w:tcBorders>
          </w:tcPr>
          <w:p w:rsidR="00D8661B" w:rsidRDefault="00D8661B">
            <w:pPr>
              <w:spacing w:line="200" w:lineRule="exact"/>
            </w:pPr>
          </w:p>
          <w:p w:rsidR="00D8661B" w:rsidRDefault="00D8661B">
            <w:pPr>
              <w:spacing w:before="19" w:line="280" w:lineRule="exact"/>
              <w:rPr>
                <w:sz w:val="28"/>
                <w:szCs w:val="28"/>
              </w:rPr>
            </w:pPr>
          </w:p>
          <w:p w:rsidR="00D8661B" w:rsidRDefault="004F3D65">
            <w:pPr>
              <w:ind w:left="11"/>
              <w:rPr>
                <w:sz w:val="24"/>
                <w:szCs w:val="24"/>
              </w:rPr>
            </w:pPr>
            <w:r>
              <w:rPr>
                <w:sz w:val="24"/>
                <w:szCs w:val="24"/>
              </w:rPr>
              <w:t>4</w:t>
            </w:r>
            <w:r>
              <w:rPr>
                <w:spacing w:val="2"/>
                <w:sz w:val="24"/>
                <w:szCs w:val="24"/>
              </w:rPr>
              <w:t>.</w:t>
            </w:r>
            <w:r>
              <w:rPr>
                <w:sz w:val="24"/>
                <w:szCs w:val="24"/>
              </w:rPr>
              <w:t>1</w:t>
            </w:r>
          </w:p>
        </w:tc>
        <w:tc>
          <w:tcPr>
            <w:tcW w:w="5792"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8"/>
              <w:rPr>
                <w:sz w:val="19"/>
                <w:szCs w:val="19"/>
              </w:rPr>
            </w:pPr>
            <w:r>
              <w:rPr>
                <w:b/>
                <w:sz w:val="24"/>
                <w:szCs w:val="24"/>
              </w:rPr>
              <w:t>D</w:t>
            </w:r>
            <w:r>
              <w:rPr>
                <w:b/>
                <w:sz w:val="19"/>
                <w:szCs w:val="19"/>
              </w:rPr>
              <w:t>A</w:t>
            </w:r>
            <w:r>
              <w:rPr>
                <w:b/>
                <w:spacing w:val="2"/>
                <w:sz w:val="19"/>
                <w:szCs w:val="19"/>
              </w:rPr>
              <w:t>T</w:t>
            </w:r>
            <w:r>
              <w:rPr>
                <w:b/>
                <w:sz w:val="19"/>
                <w:szCs w:val="19"/>
              </w:rPr>
              <w:t>A</w:t>
            </w:r>
            <w:r>
              <w:rPr>
                <w:b/>
                <w:spacing w:val="-5"/>
                <w:sz w:val="24"/>
                <w:szCs w:val="24"/>
              </w:rPr>
              <w:t>D</w:t>
            </w:r>
            <w:r>
              <w:rPr>
                <w:b/>
                <w:spacing w:val="2"/>
                <w:w w:val="101"/>
                <w:sz w:val="19"/>
                <w:szCs w:val="19"/>
              </w:rPr>
              <w:t>E</w:t>
            </w:r>
            <w:r>
              <w:rPr>
                <w:b/>
                <w:spacing w:val="-6"/>
                <w:w w:val="101"/>
                <w:sz w:val="19"/>
                <w:szCs w:val="19"/>
              </w:rPr>
              <w:t>S</w:t>
            </w:r>
            <w:r>
              <w:rPr>
                <w:b/>
                <w:spacing w:val="2"/>
                <w:w w:val="101"/>
                <w:sz w:val="19"/>
                <w:szCs w:val="19"/>
              </w:rPr>
              <w:t>I</w:t>
            </w:r>
            <w:r>
              <w:rPr>
                <w:b/>
                <w:w w:val="101"/>
                <w:sz w:val="19"/>
                <w:szCs w:val="19"/>
              </w:rPr>
              <w:t>GN</w:t>
            </w:r>
          </w:p>
          <w:p w:rsidR="00D8661B" w:rsidRDefault="00D8661B">
            <w:pPr>
              <w:spacing w:before="3" w:line="100" w:lineRule="exact"/>
              <w:rPr>
                <w:sz w:val="11"/>
                <w:szCs w:val="11"/>
              </w:rPr>
            </w:pPr>
          </w:p>
          <w:p w:rsidR="00D8661B" w:rsidRDefault="004F3D65">
            <w:pPr>
              <w:ind w:left="250"/>
              <w:rPr>
                <w:sz w:val="24"/>
                <w:szCs w:val="24"/>
              </w:rPr>
            </w:pPr>
            <w:r>
              <w:rPr>
                <w:sz w:val="24"/>
                <w:szCs w:val="24"/>
              </w:rPr>
              <w:t>D</w:t>
            </w:r>
            <w:r>
              <w:rPr>
                <w:spacing w:val="-1"/>
                <w:sz w:val="24"/>
                <w:szCs w:val="24"/>
              </w:rPr>
              <w:t>a</w:t>
            </w:r>
            <w:r>
              <w:rPr>
                <w:spacing w:val="5"/>
                <w:sz w:val="24"/>
                <w:szCs w:val="24"/>
              </w:rPr>
              <w:t>t</w:t>
            </w:r>
            <w:r>
              <w:rPr>
                <w:sz w:val="24"/>
                <w:szCs w:val="24"/>
              </w:rPr>
              <w:t>a</w:t>
            </w:r>
            <w:r w:rsidR="002B6D9D">
              <w:rPr>
                <w:sz w:val="24"/>
                <w:szCs w:val="24"/>
              </w:rPr>
              <w:t xml:space="preserve"> </w:t>
            </w:r>
            <w:r>
              <w:rPr>
                <w:sz w:val="24"/>
                <w:szCs w:val="24"/>
              </w:rPr>
              <w:t>D</w:t>
            </w:r>
            <w:r>
              <w:rPr>
                <w:spacing w:val="-1"/>
                <w:sz w:val="24"/>
                <w:szCs w:val="24"/>
              </w:rPr>
              <w:t>e</w:t>
            </w:r>
            <w:r>
              <w:rPr>
                <w:spacing w:val="-2"/>
                <w:sz w:val="24"/>
                <w:szCs w:val="24"/>
              </w:rPr>
              <w:t>s</w:t>
            </w:r>
            <w:r>
              <w:rPr>
                <w:sz w:val="24"/>
                <w:szCs w:val="24"/>
              </w:rPr>
              <w:t>cr</w:t>
            </w:r>
            <w:r>
              <w:rPr>
                <w:spacing w:val="-8"/>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p>
        </w:tc>
        <w:tc>
          <w:tcPr>
            <w:tcW w:w="3046" w:type="dxa"/>
            <w:tcBorders>
              <w:top w:val="nil"/>
              <w:left w:val="nil"/>
              <w:bottom w:val="nil"/>
              <w:right w:val="nil"/>
            </w:tcBorders>
          </w:tcPr>
          <w:p w:rsidR="00D8661B" w:rsidRDefault="00D8661B">
            <w:pPr>
              <w:spacing w:before="1" w:line="100" w:lineRule="exact"/>
              <w:rPr>
                <w:sz w:val="11"/>
                <w:szCs w:val="11"/>
              </w:rPr>
            </w:pPr>
          </w:p>
          <w:p w:rsidR="00D8661B" w:rsidRDefault="009538E4">
            <w:pPr>
              <w:ind w:right="40"/>
              <w:jc w:val="right"/>
              <w:rPr>
                <w:sz w:val="24"/>
                <w:szCs w:val="24"/>
              </w:rPr>
            </w:pPr>
            <w:r>
              <w:rPr>
                <w:b/>
                <w:sz w:val="24"/>
                <w:szCs w:val="24"/>
              </w:rPr>
              <w:t>11</w:t>
            </w:r>
          </w:p>
          <w:p w:rsidR="00D8661B" w:rsidRDefault="00D8661B">
            <w:pPr>
              <w:spacing w:before="3" w:line="100" w:lineRule="exact"/>
              <w:rPr>
                <w:sz w:val="11"/>
                <w:szCs w:val="11"/>
              </w:rPr>
            </w:pPr>
          </w:p>
          <w:p w:rsidR="00D8661B" w:rsidRDefault="009538E4">
            <w:pPr>
              <w:ind w:right="40"/>
              <w:jc w:val="right"/>
              <w:rPr>
                <w:sz w:val="24"/>
                <w:szCs w:val="24"/>
              </w:rPr>
            </w:pPr>
            <w:r>
              <w:rPr>
                <w:sz w:val="24"/>
                <w:szCs w:val="24"/>
              </w:rPr>
              <w:t>11</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4</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D</w:t>
            </w:r>
            <w:r>
              <w:rPr>
                <w:spacing w:val="-1"/>
                <w:sz w:val="24"/>
                <w:szCs w:val="24"/>
              </w:rPr>
              <w:t>a</w:t>
            </w:r>
            <w:r>
              <w:rPr>
                <w:spacing w:val="5"/>
                <w:sz w:val="24"/>
                <w:szCs w:val="24"/>
              </w:rPr>
              <w:t>t</w:t>
            </w:r>
            <w:r>
              <w:rPr>
                <w:sz w:val="24"/>
                <w:szCs w:val="24"/>
              </w:rPr>
              <w:t>a</w:t>
            </w:r>
            <w:r w:rsidR="002B6D9D">
              <w:rPr>
                <w:sz w:val="24"/>
                <w:szCs w:val="24"/>
              </w:rPr>
              <w:t xml:space="preserve"> </w:t>
            </w:r>
            <w:r>
              <w:rPr>
                <w:sz w:val="24"/>
                <w:szCs w:val="24"/>
              </w:rPr>
              <w:t>D</w:t>
            </w:r>
            <w:r>
              <w:rPr>
                <w:spacing w:val="-10"/>
                <w:sz w:val="24"/>
                <w:szCs w:val="24"/>
              </w:rPr>
              <w:t>i</w:t>
            </w:r>
            <w:r>
              <w:rPr>
                <w:sz w:val="24"/>
                <w:szCs w:val="24"/>
              </w:rPr>
              <w:t>c</w:t>
            </w:r>
            <w:r>
              <w:rPr>
                <w:spacing w:val="9"/>
                <w:sz w:val="24"/>
                <w:szCs w:val="24"/>
              </w:rPr>
              <w:t>t</w:t>
            </w:r>
            <w:r>
              <w:rPr>
                <w:spacing w:val="-9"/>
                <w:sz w:val="24"/>
                <w:szCs w:val="24"/>
              </w:rPr>
              <w:t>i</w:t>
            </w:r>
            <w:r>
              <w:rPr>
                <w:spacing w:val="5"/>
                <w:sz w:val="24"/>
                <w:szCs w:val="24"/>
              </w:rPr>
              <w:t>o</w:t>
            </w:r>
            <w:r>
              <w:rPr>
                <w:spacing w:val="-5"/>
                <w:sz w:val="24"/>
                <w:szCs w:val="24"/>
              </w:rPr>
              <w:t>n</w:t>
            </w:r>
            <w:r>
              <w:rPr>
                <w:sz w:val="24"/>
                <w:szCs w:val="24"/>
              </w:rPr>
              <w:t>a</w:t>
            </w:r>
            <w:r>
              <w:rPr>
                <w:spacing w:val="6"/>
                <w:sz w:val="24"/>
                <w:szCs w:val="24"/>
              </w:rPr>
              <w:t>r</w:t>
            </w:r>
            <w:r>
              <w:rPr>
                <w:sz w:val="24"/>
                <w:szCs w:val="24"/>
              </w:rPr>
              <w:t>y</w:t>
            </w:r>
          </w:p>
        </w:tc>
        <w:tc>
          <w:tcPr>
            <w:tcW w:w="3046" w:type="dxa"/>
            <w:tcBorders>
              <w:top w:val="nil"/>
              <w:left w:val="nil"/>
              <w:bottom w:val="nil"/>
              <w:right w:val="nil"/>
            </w:tcBorders>
          </w:tcPr>
          <w:p w:rsidR="00D8661B" w:rsidRDefault="009538E4">
            <w:pPr>
              <w:spacing w:before="48"/>
              <w:ind w:right="40"/>
              <w:jc w:val="right"/>
              <w:rPr>
                <w:sz w:val="24"/>
                <w:szCs w:val="24"/>
              </w:rPr>
            </w:pPr>
            <w:r>
              <w:rPr>
                <w:sz w:val="24"/>
                <w:szCs w:val="24"/>
              </w:rPr>
              <w:t>11</w:t>
            </w:r>
          </w:p>
        </w:tc>
      </w:tr>
      <w:tr w:rsidR="00D8661B">
        <w:trPr>
          <w:trHeight w:hRule="exact" w:val="518"/>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5.</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z w:val="24"/>
                <w:szCs w:val="24"/>
              </w:rPr>
              <w:t>C</w:t>
            </w:r>
            <w:r>
              <w:rPr>
                <w:b/>
                <w:sz w:val="19"/>
                <w:szCs w:val="19"/>
              </w:rPr>
              <w:t>O</w:t>
            </w:r>
            <w:r>
              <w:rPr>
                <w:b/>
                <w:spacing w:val="-4"/>
                <w:sz w:val="19"/>
                <w:szCs w:val="19"/>
              </w:rPr>
              <w:t>M</w:t>
            </w:r>
            <w:r>
              <w:rPr>
                <w:b/>
                <w:spacing w:val="3"/>
                <w:sz w:val="19"/>
                <w:szCs w:val="19"/>
              </w:rPr>
              <w:t>P</w:t>
            </w:r>
            <w:r>
              <w:rPr>
                <w:b/>
                <w:sz w:val="19"/>
                <w:szCs w:val="19"/>
              </w:rPr>
              <w:t>O</w:t>
            </w:r>
            <w:r>
              <w:rPr>
                <w:b/>
                <w:spacing w:val="-5"/>
                <w:sz w:val="19"/>
                <w:szCs w:val="19"/>
              </w:rPr>
              <w:t>N</w:t>
            </w:r>
            <w:r>
              <w:rPr>
                <w:b/>
                <w:spacing w:val="2"/>
                <w:sz w:val="19"/>
                <w:szCs w:val="19"/>
              </w:rPr>
              <w:t>E</w:t>
            </w:r>
            <w:r>
              <w:rPr>
                <w:b/>
                <w:spacing w:val="-4"/>
                <w:sz w:val="19"/>
                <w:szCs w:val="19"/>
              </w:rPr>
              <w:t>N</w:t>
            </w:r>
            <w:r>
              <w:rPr>
                <w:b/>
                <w:sz w:val="19"/>
                <w:szCs w:val="19"/>
              </w:rPr>
              <w:t>T</w:t>
            </w:r>
            <w:r>
              <w:rPr>
                <w:b/>
                <w:sz w:val="24"/>
                <w:szCs w:val="24"/>
              </w:rPr>
              <w:t>D</w:t>
            </w:r>
            <w:r>
              <w:rPr>
                <w:b/>
                <w:spacing w:val="2"/>
                <w:w w:val="101"/>
                <w:sz w:val="19"/>
                <w:szCs w:val="19"/>
              </w:rPr>
              <w:t>E</w:t>
            </w:r>
            <w:r>
              <w:rPr>
                <w:b/>
                <w:spacing w:val="-6"/>
                <w:w w:val="101"/>
                <w:sz w:val="19"/>
                <w:szCs w:val="19"/>
              </w:rPr>
              <w:t>S</w:t>
            </w:r>
            <w:r>
              <w:rPr>
                <w:b/>
                <w:spacing w:val="2"/>
                <w:w w:val="101"/>
                <w:sz w:val="19"/>
                <w:szCs w:val="19"/>
              </w:rPr>
              <w:t>I</w:t>
            </w:r>
            <w:r>
              <w:rPr>
                <w:b/>
                <w:spacing w:val="-5"/>
                <w:w w:val="101"/>
                <w:sz w:val="19"/>
                <w:szCs w:val="19"/>
              </w:rPr>
              <w:t>G</w:t>
            </w:r>
            <w:r>
              <w:rPr>
                <w:b/>
                <w:w w:val="101"/>
                <w:sz w:val="19"/>
                <w:szCs w:val="19"/>
              </w:rPr>
              <w:t>N</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9538E4">
            <w:pPr>
              <w:ind w:right="40"/>
              <w:jc w:val="right"/>
              <w:rPr>
                <w:sz w:val="24"/>
                <w:szCs w:val="24"/>
              </w:rPr>
            </w:pPr>
            <w:r>
              <w:rPr>
                <w:b/>
                <w:sz w:val="24"/>
                <w:szCs w:val="24"/>
              </w:rPr>
              <w:t>13</w:t>
            </w:r>
          </w:p>
        </w:tc>
      </w:tr>
      <w:tr w:rsidR="00D8661B">
        <w:trPr>
          <w:trHeight w:hRule="exact" w:val="454"/>
        </w:trPr>
        <w:tc>
          <w:tcPr>
            <w:tcW w:w="231"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0" w:right="-45"/>
              <w:rPr>
                <w:sz w:val="24"/>
                <w:szCs w:val="24"/>
              </w:rPr>
            </w:pPr>
            <w:r>
              <w:rPr>
                <w:b/>
                <w:sz w:val="24"/>
                <w:szCs w:val="24"/>
              </w:rPr>
              <w:t>6.</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8" w:line="100" w:lineRule="exact"/>
              <w:rPr>
                <w:sz w:val="10"/>
                <w:szCs w:val="10"/>
              </w:rPr>
            </w:pPr>
          </w:p>
          <w:p w:rsidR="00D8661B" w:rsidRDefault="004F3D65">
            <w:pPr>
              <w:ind w:left="48"/>
              <w:rPr>
                <w:sz w:val="19"/>
                <w:szCs w:val="19"/>
              </w:rPr>
            </w:pPr>
            <w:r>
              <w:rPr>
                <w:b/>
                <w:sz w:val="24"/>
                <w:szCs w:val="24"/>
              </w:rPr>
              <w:t>H</w:t>
            </w:r>
            <w:r>
              <w:rPr>
                <w:b/>
                <w:sz w:val="19"/>
                <w:szCs w:val="19"/>
              </w:rPr>
              <w:t>U</w:t>
            </w:r>
            <w:r>
              <w:rPr>
                <w:b/>
                <w:spacing w:val="-3"/>
                <w:sz w:val="19"/>
                <w:szCs w:val="19"/>
              </w:rPr>
              <w:t>M</w:t>
            </w:r>
            <w:r>
              <w:rPr>
                <w:b/>
                <w:sz w:val="19"/>
                <w:szCs w:val="19"/>
              </w:rPr>
              <w:t>AN</w:t>
            </w:r>
            <w:r>
              <w:rPr>
                <w:b/>
                <w:spacing w:val="-2"/>
                <w:sz w:val="24"/>
                <w:szCs w:val="24"/>
              </w:rPr>
              <w:t>I</w:t>
            </w:r>
            <w:r>
              <w:rPr>
                <w:b/>
                <w:spacing w:val="-4"/>
                <w:sz w:val="19"/>
                <w:szCs w:val="19"/>
              </w:rPr>
              <w:t>N</w:t>
            </w:r>
            <w:r>
              <w:rPr>
                <w:b/>
                <w:spacing w:val="2"/>
                <w:sz w:val="19"/>
                <w:szCs w:val="19"/>
              </w:rPr>
              <w:t>T</w:t>
            </w:r>
            <w:r>
              <w:rPr>
                <w:b/>
                <w:spacing w:val="-3"/>
                <w:sz w:val="19"/>
                <w:szCs w:val="19"/>
              </w:rPr>
              <w:t>E</w:t>
            </w:r>
            <w:r>
              <w:rPr>
                <w:b/>
                <w:spacing w:val="-4"/>
                <w:sz w:val="19"/>
                <w:szCs w:val="19"/>
              </w:rPr>
              <w:t>R</w:t>
            </w:r>
            <w:r>
              <w:rPr>
                <w:b/>
                <w:spacing w:val="3"/>
                <w:sz w:val="19"/>
                <w:szCs w:val="19"/>
              </w:rPr>
              <w:t>F</w:t>
            </w:r>
            <w:r>
              <w:rPr>
                <w:b/>
                <w:sz w:val="19"/>
                <w:szCs w:val="19"/>
              </w:rPr>
              <w:t>A</w:t>
            </w:r>
            <w:r>
              <w:rPr>
                <w:b/>
                <w:spacing w:val="-4"/>
                <w:sz w:val="19"/>
                <w:szCs w:val="19"/>
              </w:rPr>
              <w:t>C</w:t>
            </w:r>
            <w:r>
              <w:rPr>
                <w:b/>
                <w:sz w:val="19"/>
                <w:szCs w:val="19"/>
              </w:rPr>
              <w:t>E</w:t>
            </w:r>
            <w:r>
              <w:rPr>
                <w:b/>
                <w:spacing w:val="-5"/>
                <w:sz w:val="24"/>
                <w:szCs w:val="24"/>
              </w:rPr>
              <w:t>D</w:t>
            </w:r>
            <w:r>
              <w:rPr>
                <w:b/>
                <w:spacing w:val="2"/>
                <w:w w:val="101"/>
                <w:sz w:val="19"/>
                <w:szCs w:val="19"/>
              </w:rPr>
              <w:t>E</w:t>
            </w:r>
            <w:r>
              <w:rPr>
                <w:b/>
                <w:w w:val="101"/>
                <w:sz w:val="19"/>
                <w:szCs w:val="19"/>
              </w:rPr>
              <w:t>SI</w:t>
            </w:r>
            <w:r>
              <w:rPr>
                <w:b/>
                <w:spacing w:val="-4"/>
                <w:w w:val="101"/>
                <w:sz w:val="19"/>
                <w:szCs w:val="19"/>
              </w:rPr>
              <w:t>G</w:t>
            </w:r>
            <w:r>
              <w:rPr>
                <w:b/>
                <w:w w:val="101"/>
                <w:sz w:val="19"/>
                <w:szCs w:val="19"/>
              </w:rPr>
              <w:t>N</w:t>
            </w:r>
          </w:p>
        </w:tc>
        <w:tc>
          <w:tcPr>
            <w:tcW w:w="3046" w:type="dxa"/>
            <w:tcBorders>
              <w:top w:val="nil"/>
              <w:left w:val="nil"/>
              <w:bottom w:val="nil"/>
              <w:right w:val="nil"/>
            </w:tcBorders>
          </w:tcPr>
          <w:p w:rsidR="00D8661B" w:rsidRDefault="00D8661B">
            <w:pPr>
              <w:spacing w:before="8" w:line="100" w:lineRule="exact"/>
              <w:rPr>
                <w:sz w:val="10"/>
                <w:szCs w:val="10"/>
              </w:rPr>
            </w:pPr>
          </w:p>
          <w:p w:rsidR="00D8661B" w:rsidRDefault="009538E4">
            <w:pPr>
              <w:ind w:right="40"/>
              <w:jc w:val="right"/>
              <w:rPr>
                <w:sz w:val="24"/>
                <w:szCs w:val="24"/>
              </w:rPr>
            </w:pPr>
            <w:r>
              <w:rPr>
                <w:b/>
                <w:sz w:val="24"/>
                <w:szCs w:val="24"/>
              </w:rPr>
              <w:t>16</w:t>
            </w:r>
          </w:p>
        </w:tc>
      </w:tr>
      <w:tr w:rsidR="00D8661B">
        <w:trPr>
          <w:trHeight w:hRule="exact" w:val="394"/>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3"/>
              <w:ind w:left="11"/>
              <w:rPr>
                <w:sz w:val="24"/>
                <w:szCs w:val="24"/>
              </w:rPr>
            </w:pPr>
            <w:r>
              <w:rPr>
                <w:sz w:val="24"/>
                <w:szCs w:val="24"/>
              </w:rPr>
              <w:t>6</w:t>
            </w:r>
            <w:r>
              <w:rPr>
                <w:spacing w:val="2"/>
                <w:sz w:val="24"/>
                <w:szCs w:val="24"/>
              </w:rPr>
              <w:t>.</w:t>
            </w:r>
            <w:r>
              <w:rPr>
                <w:sz w:val="24"/>
                <w:szCs w:val="24"/>
              </w:rPr>
              <w:t>1</w:t>
            </w:r>
          </w:p>
        </w:tc>
        <w:tc>
          <w:tcPr>
            <w:tcW w:w="5792" w:type="dxa"/>
            <w:tcBorders>
              <w:top w:val="nil"/>
              <w:left w:val="nil"/>
              <w:bottom w:val="nil"/>
              <w:right w:val="nil"/>
            </w:tcBorders>
          </w:tcPr>
          <w:p w:rsidR="00D8661B" w:rsidRDefault="004F3D65">
            <w:pPr>
              <w:spacing w:before="43"/>
              <w:ind w:left="250"/>
              <w:rPr>
                <w:sz w:val="24"/>
                <w:szCs w:val="24"/>
              </w:rPr>
            </w:pPr>
            <w:r>
              <w:rPr>
                <w:sz w:val="24"/>
                <w:szCs w:val="24"/>
              </w:rPr>
              <w:t>O</w:t>
            </w:r>
            <w:r>
              <w:rPr>
                <w:spacing w:val="-5"/>
                <w:sz w:val="24"/>
                <w:szCs w:val="24"/>
              </w:rPr>
              <w:t>v</w:t>
            </w:r>
            <w:r>
              <w:rPr>
                <w:sz w:val="24"/>
                <w:szCs w:val="24"/>
              </w:rPr>
              <w:t>e</w:t>
            </w:r>
            <w:r>
              <w:rPr>
                <w:spacing w:val="6"/>
                <w:sz w:val="24"/>
                <w:szCs w:val="24"/>
              </w:rPr>
              <w:t>r</w:t>
            </w:r>
            <w:r>
              <w:rPr>
                <w:sz w:val="24"/>
                <w:szCs w:val="24"/>
              </w:rPr>
              <w:t>v</w:t>
            </w:r>
            <w:r>
              <w:rPr>
                <w:spacing w:val="-4"/>
                <w:sz w:val="24"/>
                <w:szCs w:val="24"/>
              </w:rPr>
              <w:t>i</w:t>
            </w:r>
            <w:r>
              <w:rPr>
                <w:sz w:val="24"/>
                <w:szCs w:val="24"/>
              </w:rPr>
              <w:t>ew</w:t>
            </w:r>
            <w:r w:rsidR="002B6D9D">
              <w:rPr>
                <w:sz w:val="24"/>
                <w:szCs w:val="24"/>
              </w:rPr>
              <w:t xml:space="preserve"> </w:t>
            </w:r>
            <w:r>
              <w:rPr>
                <w:spacing w:val="5"/>
                <w:sz w:val="24"/>
                <w:szCs w:val="24"/>
              </w:rPr>
              <w:t>o</w:t>
            </w:r>
            <w:r>
              <w:rPr>
                <w:sz w:val="24"/>
                <w:szCs w:val="24"/>
              </w:rPr>
              <w:t>f</w:t>
            </w:r>
            <w:r w:rsidR="002B6D9D">
              <w:rPr>
                <w:sz w:val="24"/>
                <w:szCs w:val="24"/>
              </w:rPr>
              <w:t xml:space="preserve"> </w:t>
            </w:r>
            <w:r>
              <w:rPr>
                <w:sz w:val="24"/>
                <w:szCs w:val="24"/>
              </w:rPr>
              <w:t>U</w:t>
            </w:r>
            <w:r>
              <w:rPr>
                <w:spacing w:val="-3"/>
                <w:sz w:val="24"/>
                <w:szCs w:val="24"/>
              </w:rPr>
              <w:t>s</w:t>
            </w:r>
            <w:r>
              <w:rPr>
                <w:sz w:val="24"/>
                <w:szCs w:val="24"/>
              </w:rPr>
              <w:t>er</w:t>
            </w:r>
            <w:r w:rsidR="002B6D9D">
              <w:rPr>
                <w:sz w:val="24"/>
                <w:szCs w:val="24"/>
              </w:rPr>
              <w:t xml:space="preserve"> </w:t>
            </w:r>
            <w:r>
              <w:rPr>
                <w:spacing w:val="2"/>
                <w:sz w:val="24"/>
                <w:szCs w:val="24"/>
              </w:rPr>
              <w:t>I</w:t>
            </w:r>
            <w:r>
              <w:rPr>
                <w:spacing w:val="-5"/>
                <w:sz w:val="24"/>
                <w:szCs w:val="24"/>
              </w:rPr>
              <w:t>n</w:t>
            </w:r>
            <w:r>
              <w:rPr>
                <w:spacing w:val="5"/>
                <w:sz w:val="24"/>
                <w:szCs w:val="24"/>
              </w:rPr>
              <w:t>t</w:t>
            </w:r>
            <w:r>
              <w:rPr>
                <w:sz w:val="24"/>
                <w:szCs w:val="24"/>
              </w:rPr>
              <w:t>e</w:t>
            </w:r>
            <w:r>
              <w:rPr>
                <w:spacing w:val="6"/>
                <w:sz w:val="24"/>
                <w:szCs w:val="24"/>
              </w:rPr>
              <w:t>r</w:t>
            </w:r>
            <w:r>
              <w:rPr>
                <w:spacing w:val="-8"/>
                <w:sz w:val="24"/>
                <w:szCs w:val="24"/>
              </w:rPr>
              <w:t>f</w:t>
            </w:r>
            <w:r>
              <w:rPr>
                <w:sz w:val="24"/>
                <w:szCs w:val="24"/>
              </w:rPr>
              <w:t>a</w:t>
            </w:r>
            <w:r>
              <w:rPr>
                <w:spacing w:val="-2"/>
                <w:sz w:val="24"/>
                <w:szCs w:val="24"/>
              </w:rPr>
              <w:t>c</w:t>
            </w:r>
            <w:r>
              <w:rPr>
                <w:sz w:val="24"/>
                <w:szCs w:val="24"/>
              </w:rPr>
              <w:t>e</w:t>
            </w:r>
          </w:p>
        </w:tc>
        <w:tc>
          <w:tcPr>
            <w:tcW w:w="3046" w:type="dxa"/>
            <w:tcBorders>
              <w:top w:val="nil"/>
              <w:left w:val="nil"/>
              <w:bottom w:val="nil"/>
              <w:right w:val="nil"/>
            </w:tcBorders>
          </w:tcPr>
          <w:p w:rsidR="00D8661B" w:rsidRDefault="009538E4">
            <w:pPr>
              <w:spacing w:before="43"/>
              <w:ind w:right="40"/>
              <w:jc w:val="right"/>
              <w:rPr>
                <w:sz w:val="24"/>
                <w:szCs w:val="24"/>
              </w:rPr>
            </w:pPr>
            <w:r>
              <w:rPr>
                <w:sz w:val="24"/>
                <w:szCs w:val="24"/>
              </w:rPr>
              <w:t>16</w:t>
            </w:r>
          </w:p>
        </w:tc>
      </w:tr>
      <w:tr w:rsidR="00D8661B">
        <w:trPr>
          <w:trHeight w:hRule="exact" w:val="396"/>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8"/>
              <w:ind w:left="11"/>
              <w:rPr>
                <w:sz w:val="24"/>
                <w:szCs w:val="24"/>
              </w:rPr>
            </w:pPr>
            <w:r>
              <w:rPr>
                <w:sz w:val="24"/>
                <w:szCs w:val="24"/>
              </w:rPr>
              <w:t>6</w:t>
            </w:r>
            <w:r>
              <w:rPr>
                <w:spacing w:val="2"/>
                <w:sz w:val="24"/>
                <w:szCs w:val="24"/>
              </w:rPr>
              <w:t>.</w:t>
            </w:r>
            <w:r>
              <w:rPr>
                <w:sz w:val="24"/>
                <w:szCs w:val="24"/>
              </w:rPr>
              <w:t>2</w:t>
            </w:r>
          </w:p>
        </w:tc>
        <w:tc>
          <w:tcPr>
            <w:tcW w:w="5792" w:type="dxa"/>
            <w:tcBorders>
              <w:top w:val="nil"/>
              <w:left w:val="nil"/>
              <w:bottom w:val="nil"/>
              <w:right w:val="nil"/>
            </w:tcBorders>
          </w:tcPr>
          <w:p w:rsidR="00D8661B" w:rsidRDefault="004F3D65">
            <w:pPr>
              <w:spacing w:before="48"/>
              <w:ind w:left="250"/>
              <w:rPr>
                <w:sz w:val="24"/>
                <w:szCs w:val="24"/>
              </w:rPr>
            </w:pPr>
            <w:r>
              <w:rPr>
                <w:sz w:val="24"/>
                <w:szCs w:val="24"/>
              </w:rPr>
              <w:t>Sc</w:t>
            </w:r>
            <w:r>
              <w:rPr>
                <w:spacing w:val="2"/>
                <w:sz w:val="24"/>
                <w:szCs w:val="24"/>
              </w:rPr>
              <w:t>r</w:t>
            </w:r>
            <w:r>
              <w:rPr>
                <w:sz w:val="24"/>
                <w:szCs w:val="24"/>
              </w:rPr>
              <w:t>e</w:t>
            </w:r>
            <w:r>
              <w:rPr>
                <w:spacing w:val="-2"/>
                <w:sz w:val="24"/>
                <w:szCs w:val="24"/>
              </w:rPr>
              <w:t>e</w:t>
            </w:r>
            <w:r>
              <w:rPr>
                <w:sz w:val="24"/>
                <w:szCs w:val="24"/>
              </w:rPr>
              <w:t>n</w:t>
            </w:r>
            <w:r w:rsidR="002B6D9D">
              <w:rPr>
                <w:sz w:val="24"/>
                <w:szCs w:val="24"/>
              </w:rPr>
              <w:t xml:space="preserve"> </w:t>
            </w:r>
            <w:r>
              <w:rPr>
                <w:spacing w:val="6"/>
                <w:sz w:val="24"/>
                <w:szCs w:val="24"/>
              </w:rPr>
              <w:t>I</w:t>
            </w:r>
            <w:r>
              <w:rPr>
                <w:spacing w:val="-9"/>
                <w:sz w:val="24"/>
                <w:szCs w:val="24"/>
              </w:rPr>
              <w:t>m</w:t>
            </w:r>
            <w:r>
              <w:rPr>
                <w:sz w:val="24"/>
                <w:szCs w:val="24"/>
              </w:rPr>
              <w:t>ag</w:t>
            </w:r>
            <w:r>
              <w:rPr>
                <w:spacing w:val="3"/>
                <w:sz w:val="24"/>
                <w:szCs w:val="24"/>
              </w:rPr>
              <w:t>e</w:t>
            </w:r>
            <w:r>
              <w:rPr>
                <w:sz w:val="24"/>
                <w:szCs w:val="24"/>
              </w:rPr>
              <w:t>s</w:t>
            </w:r>
          </w:p>
        </w:tc>
        <w:tc>
          <w:tcPr>
            <w:tcW w:w="3046" w:type="dxa"/>
            <w:tcBorders>
              <w:top w:val="nil"/>
              <w:left w:val="nil"/>
              <w:bottom w:val="nil"/>
              <w:right w:val="nil"/>
            </w:tcBorders>
          </w:tcPr>
          <w:p w:rsidR="00D8661B" w:rsidRDefault="009538E4">
            <w:pPr>
              <w:spacing w:before="48"/>
              <w:ind w:right="40"/>
              <w:jc w:val="right"/>
              <w:rPr>
                <w:sz w:val="24"/>
                <w:szCs w:val="24"/>
              </w:rPr>
            </w:pPr>
            <w:r>
              <w:rPr>
                <w:sz w:val="24"/>
                <w:szCs w:val="24"/>
              </w:rPr>
              <w:t>16</w:t>
            </w:r>
          </w:p>
        </w:tc>
      </w:tr>
      <w:tr w:rsidR="00D8661B">
        <w:trPr>
          <w:trHeight w:hRule="exact" w:val="458"/>
        </w:trPr>
        <w:tc>
          <w:tcPr>
            <w:tcW w:w="231" w:type="dxa"/>
            <w:tcBorders>
              <w:top w:val="nil"/>
              <w:left w:val="nil"/>
              <w:bottom w:val="nil"/>
              <w:right w:val="nil"/>
            </w:tcBorders>
          </w:tcPr>
          <w:p w:rsidR="00D8661B" w:rsidRDefault="00D8661B"/>
        </w:tc>
        <w:tc>
          <w:tcPr>
            <w:tcW w:w="361" w:type="dxa"/>
            <w:tcBorders>
              <w:top w:val="nil"/>
              <w:left w:val="nil"/>
              <w:bottom w:val="nil"/>
              <w:right w:val="nil"/>
            </w:tcBorders>
          </w:tcPr>
          <w:p w:rsidR="00D8661B" w:rsidRDefault="004F3D65">
            <w:pPr>
              <w:spacing w:before="46"/>
              <w:ind w:left="11"/>
              <w:rPr>
                <w:sz w:val="24"/>
                <w:szCs w:val="24"/>
              </w:rPr>
            </w:pPr>
            <w:r>
              <w:rPr>
                <w:sz w:val="24"/>
                <w:szCs w:val="24"/>
              </w:rPr>
              <w:t>6</w:t>
            </w:r>
            <w:r>
              <w:rPr>
                <w:spacing w:val="2"/>
                <w:sz w:val="24"/>
                <w:szCs w:val="24"/>
              </w:rPr>
              <w:t>.</w:t>
            </w:r>
            <w:r>
              <w:rPr>
                <w:sz w:val="24"/>
                <w:szCs w:val="24"/>
              </w:rPr>
              <w:t>3</w:t>
            </w:r>
          </w:p>
        </w:tc>
        <w:tc>
          <w:tcPr>
            <w:tcW w:w="5792" w:type="dxa"/>
            <w:tcBorders>
              <w:top w:val="nil"/>
              <w:left w:val="nil"/>
              <w:bottom w:val="nil"/>
              <w:right w:val="nil"/>
            </w:tcBorders>
          </w:tcPr>
          <w:p w:rsidR="00D8661B" w:rsidRDefault="004F3D65">
            <w:pPr>
              <w:spacing w:before="46"/>
              <w:ind w:left="250"/>
              <w:rPr>
                <w:sz w:val="24"/>
                <w:szCs w:val="24"/>
              </w:rPr>
            </w:pPr>
            <w:r>
              <w:rPr>
                <w:sz w:val="24"/>
                <w:szCs w:val="24"/>
              </w:rPr>
              <w:t>Sc</w:t>
            </w:r>
            <w:r>
              <w:rPr>
                <w:spacing w:val="2"/>
                <w:sz w:val="24"/>
                <w:szCs w:val="24"/>
              </w:rPr>
              <w:t>r</w:t>
            </w:r>
            <w:r>
              <w:rPr>
                <w:sz w:val="24"/>
                <w:szCs w:val="24"/>
              </w:rPr>
              <w:t>e</w:t>
            </w:r>
            <w:r>
              <w:rPr>
                <w:spacing w:val="-2"/>
                <w:sz w:val="24"/>
                <w:szCs w:val="24"/>
              </w:rPr>
              <w:t>e</w:t>
            </w:r>
            <w:r>
              <w:rPr>
                <w:sz w:val="24"/>
                <w:szCs w:val="24"/>
              </w:rPr>
              <w:t>n</w:t>
            </w:r>
            <w:r w:rsidR="002B6D9D">
              <w:rPr>
                <w:sz w:val="24"/>
                <w:szCs w:val="24"/>
              </w:rPr>
              <w:t xml:space="preserve"> </w:t>
            </w:r>
            <w:r>
              <w:rPr>
                <w:spacing w:val="4"/>
                <w:sz w:val="24"/>
                <w:szCs w:val="24"/>
              </w:rPr>
              <w:t>O</w:t>
            </w:r>
            <w:r>
              <w:rPr>
                <w:sz w:val="24"/>
                <w:szCs w:val="24"/>
              </w:rPr>
              <w:t>b</w:t>
            </w:r>
            <w:r>
              <w:rPr>
                <w:spacing w:val="-4"/>
                <w:sz w:val="24"/>
                <w:szCs w:val="24"/>
              </w:rPr>
              <w:t>j</w:t>
            </w:r>
            <w:r>
              <w:rPr>
                <w:sz w:val="24"/>
                <w:szCs w:val="24"/>
              </w:rPr>
              <w:t>e</w:t>
            </w:r>
            <w:r>
              <w:rPr>
                <w:spacing w:val="-2"/>
                <w:sz w:val="24"/>
                <w:szCs w:val="24"/>
              </w:rPr>
              <w:t>c</w:t>
            </w:r>
            <w:r>
              <w:rPr>
                <w:spacing w:val="5"/>
                <w:sz w:val="24"/>
                <w:szCs w:val="24"/>
              </w:rPr>
              <w:t>t</w:t>
            </w:r>
            <w:r>
              <w:rPr>
                <w:sz w:val="24"/>
                <w:szCs w:val="24"/>
              </w:rPr>
              <w:t>s a</w:t>
            </w:r>
            <w:r>
              <w:rPr>
                <w:spacing w:val="-6"/>
                <w:sz w:val="24"/>
                <w:szCs w:val="24"/>
              </w:rPr>
              <w:t>n</w:t>
            </w:r>
            <w:r>
              <w:rPr>
                <w:sz w:val="24"/>
                <w:szCs w:val="24"/>
              </w:rPr>
              <w:t>d</w:t>
            </w:r>
            <w:r w:rsidR="002B6D9D">
              <w:rPr>
                <w:sz w:val="24"/>
                <w:szCs w:val="24"/>
              </w:rPr>
              <w:t xml:space="preserve"> </w:t>
            </w:r>
            <w:r>
              <w:rPr>
                <w:spacing w:val="-5"/>
                <w:sz w:val="24"/>
                <w:szCs w:val="24"/>
              </w:rPr>
              <w:t>A</w:t>
            </w:r>
            <w:r>
              <w:rPr>
                <w:sz w:val="24"/>
                <w:szCs w:val="24"/>
              </w:rPr>
              <w:t>c</w:t>
            </w:r>
            <w:r>
              <w:rPr>
                <w:spacing w:val="4"/>
                <w:sz w:val="24"/>
                <w:szCs w:val="24"/>
              </w:rPr>
              <w:t>t</w:t>
            </w:r>
            <w:r>
              <w:rPr>
                <w:spacing w:val="-9"/>
                <w:sz w:val="24"/>
                <w:szCs w:val="24"/>
              </w:rPr>
              <w:t>i</w:t>
            </w:r>
            <w:r>
              <w:rPr>
                <w:spacing w:val="5"/>
                <w:sz w:val="24"/>
                <w:szCs w:val="24"/>
              </w:rPr>
              <w:t>o</w:t>
            </w:r>
            <w:r>
              <w:rPr>
                <w:sz w:val="24"/>
                <w:szCs w:val="24"/>
              </w:rPr>
              <w:t>ns</w:t>
            </w:r>
          </w:p>
        </w:tc>
        <w:tc>
          <w:tcPr>
            <w:tcW w:w="3046" w:type="dxa"/>
            <w:tcBorders>
              <w:top w:val="nil"/>
              <w:left w:val="nil"/>
              <w:bottom w:val="nil"/>
              <w:right w:val="nil"/>
            </w:tcBorders>
          </w:tcPr>
          <w:p w:rsidR="00D8661B" w:rsidRDefault="009538E4">
            <w:pPr>
              <w:spacing w:before="46"/>
              <w:ind w:right="40"/>
              <w:jc w:val="right"/>
              <w:rPr>
                <w:sz w:val="24"/>
                <w:szCs w:val="24"/>
              </w:rPr>
            </w:pPr>
            <w:r>
              <w:rPr>
                <w:sz w:val="24"/>
                <w:szCs w:val="24"/>
              </w:rPr>
              <w:t>19</w:t>
            </w:r>
          </w:p>
        </w:tc>
      </w:tr>
      <w:tr w:rsidR="00D8661B">
        <w:trPr>
          <w:trHeight w:hRule="exact" w:val="518"/>
        </w:trPr>
        <w:tc>
          <w:tcPr>
            <w:tcW w:w="231"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0" w:right="-45"/>
              <w:rPr>
                <w:sz w:val="24"/>
                <w:szCs w:val="24"/>
              </w:rPr>
            </w:pPr>
            <w:r>
              <w:rPr>
                <w:b/>
                <w:sz w:val="24"/>
                <w:szCs w:val="24"/>
              </w:rPr>
              <w:t>7.</w:t>
            </w:r>
          </w:p>
        </w:tc>
        <w:tc>
          <w:tcPr>
            <w:tcW w:w="361" w:type="dxa"/>
            <w:tcBorders>
              <w:top w:val="nil"/>
              <w:left w:val="nil"/>
              <w:bottom w:val="nil"/>
              <w:right w:val="nil"/>
            </w:tcBorders>
          </w:tcPr>
          <w:p w:rsidR="00D8661B" w:rsidRDefault="00D8661B"/>
        </w:tc>
        <w:tc>
          <w:tcPr>
            <w:tcW w:w="5792" w:type="dxa"/>
            <w:tcBorders>
              <w:top w:val="nil"/>
              <w:left w:val="nil"/>
              <w:bottom w:val="nil"/>
              <w:right w:val="nil"/>
            </w:tcBorders>
          </w:tcPr>
          <w:p w:rsidR="00D8661B" w:rsidRDefault="00D8661B">
            <w:pPr>
              <w:spacing w:before="1" w:line="100" w:lineRule="exact"/>
              <w:rPr>
                <w:sz w:val="11"/>
                <w:szCs w:val="11"/>
              </w:rPr>
            </w:pPr>
          </w:p>
          <w:p w:rsidR="00D8661B" w:rsidRDefault="004F3D65">
            <w:pPr>
              <w:ind w:left="48"/>
              <w:rPr>
                <w:sz w:val="19"/>
                <w:szCs w:val="19"/>
              </w:rPr>
            </w:pPr>
            <w:r>
              <w:rPr>
                <w:b/>
                <w:sz w:val="24"/>
                <w:szCs w:val="24"/>
              </w:rPr>
              <w:t>R</w:t>
            </w:r>
            <w:r>
              <w:rPr>
                <w:b/>
                <w:spacing w:val="2"/>
                <w:sz w:val="19"/>
                <w:szCs w:val="19"/>
              </w:rPr>
              <w:t>E</w:t>
            </w:r>
            <w:r>
              <w:rPr>
                <w:b/>
                <w:sz w:val="19"/>
                <w:szCs w:val="19"/>
              </w:rPr>
              <w:t>Q</w:t>
            </w:r>
            <w:r>
              <w:rPr>
                <w:b/>
                <w:spacing w:val="-5"/>
                <w:sz w:val="19"/>
                <w:szCs w:val="19"/>
              </w:rPr>
              <w:t>U</w:t>
            </w:r>
            <w:r>
              <w:rPr>
                <w:b/>
                <w:spacing w:val="2"/>
                <w:sz w:val="19"/>
                <w:szCs w:val="19"/>
              </w:rPr>
              <w:t>I</w:t>
            </w:r>
            <w:r>
              <w:rPr>
                <w:b/>
                <w:spacing w:val="-4"/>
                <w:sz w:val="19"/>
                <w:szCs w:val="19"/>
              </w:rPr>
              <w:t>R</w:t>
            </w:r>
            <w:r>
              <w:rPr>
                <w:b/>
                <w:spacing w:val="2"/>
                <w:sz w:val="19"/>
                <w:szCs w:val="19"/>
              </w:rPr>
              <w:t>E</w:t>
            </w:r>
            <w:r>
              <w:rPr>
                <w:b/>
                <w:spacing w:val="-4"/>
                <w:sz w:val="19"/>
                <w:szCs w:val="19"/>
              </w:rPr>
              <w:t>M</w:t>
            </w:r>
            <w:r>
              <w:rPr>
                <w:b/>
                <w:spacing w:val="2"/>
                <w:sz w:val="19"/>
                <w:szCs w:val="19"/>
              </w:rPr>
              <w:t>E</w:t>
            </w:r>
            <w:r>
              <w:rPr>
                <w:b/>
                <w:spacing w:val="-4"/>
                <w:sz w:val="19"/>
                <w:szCs w:val="19"/>
              </w:rPr>
              <w:t>N</w:t>
            </w:r>
            <w:r>
              <w:rPr>
                <w:b/>
                <w:spacing w:val="2"/>
                <w:sz w:val="19"/>
                <w:szCs w:val="19"/>
              </w:rPr>
              <w:t>T</w:t>
            </w:r>
            <w:r>
              <w:rPr>
                <w:b/>
                <w:sz w:val="19"/>
                <w:szCs w:val="19"/>
              </w:rPr>
              <w:t>S</w:t>
            </w:r>
            <w:r>
              <w:rPr>
                <w:b/>
                <w:spacing w:val="4"/>
                <w:sz w:val="24"/>
                <w:szCs w:val="24"/>
              </w:rPr>
              <w:t>M</w:t>
            </w:r>
            <w:r>
              <w:rPr>
                <w:b/>
                <w:spacing w:val="-4"/>
                <w:w w:val="101"/>
                <w:sz w:val="19"/>
                <w:szCs w:val="19"/>
              </w:rPr>
              <w:t>A</w:t>
            </w:r>
            <w:r>
              <w:rPr>
                <w:b/>
                <w:spacing w:val="2"/>
                <w:w w:val="101"/>
                <w:sz w:val="19"/>
                <w:szCs w:val="19"/>
              </w:rPr>
              <w:t>T</w:t>
            </w:r>
            <w:r>
              <w:rPr>
                <w:b/>
                <w:spacing w:val="-4"/>
                <w:w w:val="101"/>
                <w:sz w:val="19"/>
                <w:szCs w:val="19"/>
              </w:rPr>
              <w:t>R</w:t>
            </w:r>
            <w:r>
              <w:rPr>
                <w:b/>
                <w:spacing w:val="2"/>
                <w:w w:val="101"/>
                <w:sz w:val="19"/>
                <w:szCs w:val="19"/>
              </w:rPr>
              <w:t>I</w:t>
            </w:r>
            <w:r>
              <w:rPr>
                <w:b/>
                <w:w w:val="101"/>
                <w:sz w:val="19"/>
                <w:szCs w:val="19"/>
              </w:rPr>
              <w:t>X</w:t>
            </w:r>
          </w:p>
        </w:tc>
        <w:tc>
          <w:tcPr>
            <w:tcW w:w="3046" w:type="dxa"/>
            <w:tcBorders>
              <w:top w:val="nil"/>
              <w:left w:val="nil"/>
              <w:bottom w:val="nil"/>
              <w:right w:val="nil"/>
            </w:tcBorders>
          </w:tcPr>
          <w:p w:rsidR="00D8661B" w:rsidRDefault="00D8661B">
            <w:pPr>
              <w:spacing w:before="1" w:line="100" w:lineRule="exact"/>
              <w:rPr>
                <w:sz w:val="11"/>
                <w:szCs w:val="11"/>
              </w:rPr>
            </w:pPr>
          </w:p>
          <w:p w:rsidR="00D8661B" w:rsidRDefault="009538E4">
            <w:pPr>
              <w:ind w:right="40"/>
              <w:jc w:val="right"/>
              <w:rPr>
                <w:sz w:val="24"/>
                <w:szCs w:val="24"/>
              </w:rPr>
            </w:pPr>
            <w:r>
              <w:rPr>
                <w:b/>
                <w:sz w:val="24"/>
                <w:szCs w:val="24"/>
              </w:rPr>
              <w:t>20</w:t>
            </w:r>
            <w:bookmarkStart w:id="0" w:name="_GoBack"/>
            <w:bookmarkEnd w:id="0"/>
          </w:p>
        </w:tc>
      </w:tr>
    </w:tbl>
    <w:p w:rsidR="00EC2C86" w:rsidRDefault="00EC2C86">
      <w:pPr>
        <w:sectPr w:rsidR="00EC2C86" w:rsidSect="002B6D9D">
          <w:headerReference w:type="default" r:id="rId8"/>
          <w:footerReference w:type="default" r:id="rId9"/>
          <w:pgSz w:w="12240" w:h="15840"/>
          <w:pgMar w:top="1480" w:right="1300" w:bottom="280" w:left="1300" w:header="720" w:footer="720" w:gutter="0"/>
          <w:pgNumType w:start="1"/>
          <w:cols w:space="720"/>
          <w:docGrid w:linePitch="272"/>
        </w:sectPr>
      </w:pPr>
    </w:p>
    <w:p w:rsidR="00D8661B" w:rsidRPr="00741D93" w:rsidRDefault="004F3D65" w:rsidP="00741D93">
      <w:pPr>
        <w:spacing w:after="240"/>
        <w:rPr>
          <w:rFonts w:ascii="Arial" w:eastAsia="Arial" w:hAnsi="Arial" w:cs="Arial"/>
          <w:sz w:val="32"/>
          <w:szCs w:val="32"/>
        </w:rPr>
      </w:pPr>
      <w:r w:rsidRPr="00843E15">
        <w:rPr>
          <w:rFonts w:ascii="Arial" w:eastAsia="Arial" w:hAnsi="Arial" w:cs="Arial"/>
          <w:b/>
          <w:sz w:val="32"/>
          <w:szCs w:val="32"/>
        </w:rPr>
        <w:lastRenderedPageBreak/>
        <w:t>1.</w:t>
      </w:r>
      <w:r w:rsidRPr="00843E15">
        <w:rPr>
          <w:rFonts w:ascii="Arial" w:eastAsia="Arial" w:hAnsi="Arial" w:cs="Arial"/>
          <w:b/>
          <w:spacing w:val="2"/>
          <w:sz w:val="32"/>
          <w:szCs w:val="32"/>
        </w:rPr>
        <w:t>I</w:t>
      </w:r>
      <w:r w:rsidRPr="00843E15">
        <w:rPr>
          <w:rFonts w:ascii="Arial" w:eastAsia="Arial" w:hAnsi="Arial" w:cs="Arial"/>
          <w:b/>
          <w:sz w:val="32"/>
          <w:szCs w:val="32"/>
        </w:rPr>
        <w:t>N</w:t>
      </w:r>
      <w:r w:rsidRPr="00843E15">
        <w:rPr>
          <w:rFonts w:ascii="Arial" w:eastAsia="Arial" w:hAnsi="Arial" w:cs="Arial"/>
          <w:b/>
          <w:spacing w:val="-5"/>
          <w:sz w:val="32"/>
          <w:szCs w:val="32"/>
        </w:rPr>
        <w:t>T</w:t>
      </w:r>
      <w:r w:rsidRPr="00843E15">
        <w:rPr>
          <w:rFonts w:ascii="Arial" w:eastAsia="Arial" w:hAnsi="Arial" w:cs="Arial"/>
          <w:b/>
          <w:sz w:val="32"/>
          <w:szCs w:val="32"/>
        </w:rPr>
        <w:t>RODU</w:t>
      </w:r>
      <w:r w:rsidRPr="00843E15">
        <w:rPr>
          <w:rFonts w:ascii="Arial" w:eastAsia="Arial" w:hAnsi="Arial" w:cs="Arial"/>
          <w:b/>
          <w:spacing w:val="5"/>
          <w:sz w:val="32"/>
          <w:szCs w:val="32"/>
        </w:rPr>
        <w:t>C</w:t>
      </w:r>
      <w:r w:rsidRPr="00843E15">
        <w:rPr>
          <w:rFonts w:ascii="Arial" w:eastAsia="Arial" w:hAnsi="Arial" w:cs="Arial"/>
          <w:b/>
          <w:spacing w:val="-5"/>
          <w:sz w:val="32"/>
          <w:szCs w:val="32"/>
        </w:rPr>
        <w:t>T</w:t>
      </w:r>
      <w:r w:rsidRPr="00843E15">
        <w:rPr>
          <w:rFonts w:ascii="Arial" w:eastAsia="Arial" w:hAnsi="Arial" w:cs="Arial"/>
          <w:b/>
          <w:spacing w:val="5"/>
          <w:sz w:val="32"/>
          <w:szCs w:val="32"/>
        </w:rPr>
        <w:t>I</w:t>
      </w:r>
      <w:r w:rsidRPr="00843E15">
        <w:rPr>
          <w:rFonts w:ascii="Arial" w:eastAsia="Arial" w:hAnsi="Arial" w:cs="Arial"/>
          <w:b/>
          <w:sz w:val="32"/>
          <w:szCs w:val="32"/>
        </w:rPr>
        <w:t>ON</w:t>
      </w:r>
    </w:p>
    <w:p w:rsidR="00D8661B" w:rsidRPr="00843E15" w:rsidRDefault="004F3D65" w:rsidP="00067921">
      <w:pPr>
        <w:ind w:right="7461"/>
        <w:jc w:val="both"/>
        <w:rPr>
          <w:rFonts w:ascii="Arial" w:eastAsia="Arial" w:hAnsi="Arial" w:cs="Arial"/>
          <w:sz w:val="28"/>
          <w:szCs w:val="28"/>
        </w:rPr>
      </w:pPr>
      <w:r w:rsidRPr="00843E15">
        <w:rPr>
          <w:rFonts w:ascii="Arial" w:eastAsia="Arial" w:hAnsi="Arial" w:cs="Arial"/>
          <w:b/>
          <w:sz w:val="28"/>
          <w:szCs w:val="28"/>
        </w:rPr>
        <w:t xml:space="preserve">1.1 </w:t>
      </w:r>
      <w:r w:rsidRPr="00843E15">
        <w:rPr>
          <w:rFonts w:ascii="Arial" w:eastAsia="Arial" w:hAnsi="Arial" w:cs="Arial"/>
          <w:b/>
          <w:spacing w:val="-2"/>
          <w:sz w:val="28"/>
          <w:szCs w:val="28"/>
        </w:rPr>
        <w:t>P</w:t>
      </w:r>
      <w:r w:rsidRPr="00843E15">
        <w:rPr>
          <w:rFonts w:ascii="Arial" w:eastAsia="Arial" w:hAnsi="Arial" w:cs="Arial"/>
          <w:b/>
          <w:sz w:val="28"/>
          <w:szCs w:val="28"/>
        </w:rPr>
        <w:t>urp</w:t>
      </w:r>
      <w:r w:rsidRPr="00843E15">
        <w:rPr>
          <w:rFonts w:ascii="Arial" w:eastAsia="Arial" w:hAnsi="Arial" w:cs="Arial"/>
          <w:b/>
          <w:spacing w:val="3"/>
          <w:sz w:val="28"/>
          <w:szCs w:val="28"/>
        </w:rPr>
        <w:t>o</w:t>
      </w:r>
      <w:r w:rsidRPr="00843E15">
        <w:rPr>
          <w:rFonts w:ascii="Arial" w:eastAsia="Arial" w:hAnsi="Arial" w:cs="Arial"/>
          <w:b/>
          <w:sz w:val="28"/>
          <w:szCs w:val="28"/>
        </w:rPr>
        <w:t>se</w:t>
      </w:r>
    </w:p>
    <w:p w:rsidR="00D8661B" w:rsidRDefault="00D8661B">
      <w:pPr>
        <w:spacing w:before="7" w:line="120" w:lineRule="exact"/>
        <w:rPr>
          <w:sz w:val="12"/>
          <w:szCs w:val="12"/>
        </w:rPr>
      </w:pPr>
    </w:p>
    <w:p w:rsidR="00E40AC0" w:rsidRPr="00936F29" w:rsidRDefault="00E40AC0" w:rsidP="007F2DE3">
      <w:pPr>
        <w:spacing w:after="240" w:line="276" w:lineRule="auto"/>
        <w:ind w:right="79" w:firstLine="460"/>
        <w:jc w:val="both"/>
        <w:rPr>
          <w:sz w:val="24"/>
          <w:szCs w:val="24"/>
          <w:lang w:val="en-GB"/>
        </w:rPr>
      </w:pPr>
      <w:r>
        <w:rPr>
          <w:sz w:val="24"/>
          <w:szCs w:val="24"/>
        </w:rPr>
        <w:t>This Software design document describes the system overview and the system architecture of the “</w:t>
      </w:r>
      <w:proofErr w:type="spellStart"/>
      <w:r>
        <w:rPr>
          <w:sz w:val="24"/>
          <w:szCs w:val="24"/>
        </w:rPr>
        <w:t>Movieteca</w:t>
      </w:r>
      <w:proofErr w:type="spellEnd"/>
      <w:r>
        <w:rPr>
          <w:sz w:val="24"/>
          <w:szCs w:val="24"/>
          <w:lang w:val="en-GB"/>
        </w:rPr>
        <w:t>”.</w:t>
      </w:r>
      <w:r w:rsidR="007F2DE3">
        <w:rPr>
          <w:sz w:val="24"/>
          <w:szCs w:val="24"/>
          <w:lang w:val="en-GB"/>
        </w:rPr>
        <w:t xml:space="preserve"> </w:t>
      </w:r>
      <w:proofErr w:type="gramStart"/>
      <w:r>
        <w:rPr>
          <w:sz w:val="24"/>
          <w:szCs w:val="24"/>
          <w:lang w:val="en-GB"/>
        </w:rPr>
        <w:t>This</w:t>
      </w:r>
      <w:proofErr w:type="gramEnd"/>
      <w:r>
        <w:rPr>
          <w:sz w:val="24"/>
          <w:szCs w:val="24"/>
          <w:lang w:val="en-GB"/>
        </w:rPr>
        <w:t xml:space="preserve"> document will also provide a data design description and a data dictionary. There will also be presented the component design and the human interface design which will provide an overview of the user interface and some screen images, also there will be presented the requirements matrix and the appendices.</w:t>
      </w:r>
      <w:r>
        <w:rPr>
          <w:sz w:val="24"/>
          <w:szCs w:val="24"/>
        </w:rPr>
        <w:t xml:space="preserve"> </w:t>
      </w:r>
    </w:p>
    <w:p w:rsidR="00D8661B" w:rsidRPr="00843E15" w:rsidRDefault="004F3D65" w:rsidP="00067921">
      <w:pPr>
        <w:ind w:right="7730"/>
        <w:jc w:val="both"/>
        <w:rPr>
          <w:rFonts w:ascii="Arial" w:eastAsia="Arial" w:hAnsi="Arial" w:cs="Arial"/>
          <w:sz w:val="28"/>
          <w:szCs w:val="28"/>
        </w:rPr>
      </w:pPr>
      <w:r w:rsidRPr="00843E15">
        <w:rPr>
          <w:rFonts w:ascii="Arial" w:eastAsia="Arial" w:hAnsi="Arial" w:cs="Arial"/>
          <w:b/>
          <w:sz w:val="28"/>
          <w:szCs w:val="28"/>
        </w:rPr>
        <w:t xml:space="preserve">1.2 </w:t>
      </w:r>
      <w:r w:rsidRPr="00843E15">
        <w:rPr>
          <w:rFonts w:ascii="Arial" w:eastAsia="Arial" w:hAnsi="Arial" w:cs="Arial"/>
          <w:b/>
          <w:spacing w:val="-2"/>
          <w:sz w:val="28"/>
          <w:szCs w:val="28"/>
        </w:rPr>
        <w:t>S</w:t>
      </w:r>
      <w:r w:rsidRPr="00843E15">
        <w:rPr>
          <w:rFonts w:ascii="Arial" w:eastAsia="Arial" w:hAnsi="Arial" w:cs="Arial"/>
          <w:b/>
          <w:sz w:val="28"/>
          <w:szCs w:val="28"/>
        </w:rPr>
        <w:t>c</w:t>
      </w:r>
      <w:r w:rsidRPr="00843E15">
        <w:rPr>
          <w:rFonts w:ascii="Arial" w:eastAsia="Arial" w:hAnsi="Arial" w:cs="Arial"/>
          <w:b/>
          <w:spacing w:val="-2"/>
          <w:sz w:val="28"/>
          <w:szCs w:val="28"/>
        </w:rPr>
        <w:t>o</w:t>
      </w:r>
      <w:r w:rsidRPr="00843E15">
        <w:rPr>
          <w:rFonts w:ascii="Arial" w:eastAsia="Arial" w:hAnsi="Arial" w:cs="Arial"/>
          <w:b/>
          <w:spacing w:val="4"/>
          <w:sz w:val="28"/>
          <w:szCs w:val="28"/>
        </w:rPr>
        <w:t>p</w:t>
      </w:r>
      <w:r w:rsidRPr="00843E15">
        <w:rPr>
          <w:rFonts w:ascii="Arial" w:eastAsia="Arial" w:hAnsi="Arial" w:cs="Arial"/>
          <w:b/>
          <w:sz w:val="28"/>
          <w:szCs w:val="28"/>
        </w:rPr>
        <w:t>e</w:t>
      </w:r>
    </w:p>
    <w:p w:rsidR="00D8661B" w:rsidRDefault="00D8661B">
      <w:pPr>
        <w:spacing w:before="2" w:line="120" w:lineRule="exact"/>
        <w:rPr>
          <w:sz w:val="12"/>
          <w:szCs w:val="12"/>
        </w:rPr>
      </w:pPr>
    </w:p>
    <w:p w:rsidR="00E40AC0" w:rsidRPr="00936F29" w:rsidRDefault="00E40AC0" w:rsidP="007F2DE3">
      <w:pPr>
        <w:spacing w:after="120" w:line="276" w:lineRule="auto"/>
        <w:ind w:firstLine="567"/>
        <w:jc w:val="both"/>
        <w:rPr>
          <w:sz w:val="24"/>
          <w:szCs w:val="24"/>
        </w:rPr>
      </w:pPr>
      <w:r w:rsidRPr="00936F29">
        <w:rPr>
          <w:sz w:val="24"/>
          <w:szCs w:val="24"/>
        </w:rPr>
        <w:t xml:space="preserve">The project idea is to implement an online movie rental system, where the customers can find different movies to rent or </w:t>
      </w:r>
      <w:r>
        <w:rPr>
          <w:sz w:val="24"/>
          <w:szCs w:val="24"/>
        </w:rPr>
        <w:t xml:space="preserve">to </w:t>
      </w:r>
      <w:r w:rsidRPr="00936F29">
        <w:rPr>
          <w:sz w:val="24"/>
          <w:szCs w:val="24"/>
        </w:rPr>
        <w:t>buy from</w:t>
      </w:r>
      <w:r>
        <w:rPr>
          <w:sz w:val="24"/>
          <w:szCs w:val="24"/>
        </w:rPr>
        <w:t>. The movies will have d</w:t>
      </w:r>
      <w:r w:rsidRPr="00936F29">
        <w:rPr>
          <w:sz w:val="24"/>
          <w:szCs w:val="24"/>
        </w:rPr>
        <w:t xml:space="preserve">ifferent providers, who will also have the possibility to add movies for rent or </w:t>
      </w:r>
      <w:r>
        <w:rPr>
          <w:sz w:val="24"/>
          <w:szCs w:val="24"/>
        </w:rPr>
        <w:t xml:space="preserve">for </w:t>
      </w:r>
      <w:r w:rsidRPr="00936F29">
        <w:rPr>
          <w:sz w:val="24"/>
          <w:szCs w:val="24"/>
        </w:rPr>
        <w:t xml:space="preserve">sale. </w:t>
      </w:r>
    </w:p>
    <w:p w:rsidR="00E40AC0" w:rsidRDefault="00E40AC0" w:rsidP="007F2DE3">
      <w:pPr>
        <w:spacing w:after="240" w:line="276" w:lineRule="auto"/>
        <w:ind w:firstLine="567"/>
        <w:jc w:val="both"/>
        <w:rPr>
          <w:sz w:val="24"/>
          <w:szCs w:val="24"/>
        </w:rPr>
      </w:pPr>
      <w:r w:rsidRPr="00936F29">
        <w:rPr>
          <w:sz w:val="24"/>
          <w:szCs w:val="24"/>
        </w:rPr>
        <w:t xml:space="preserve">The advantages of this web application against other applications are: the to be implemented easy to use interface, which will help the user do the action desired with a single button click; the </w:t>
      </w:r>
      <w:proofErr w:type="spellStart"/>
      <w:r w:rsidRPr="00936F29">
        <w:rPr>
          <w:sz w:val="24"/>
          <w:szCs w:val="24"/>
        </w:rPr>
        <w:t>informations</w:t>
      </w:r>
      <w:proofErr w:type="spellEnd"/>
      <w:r w:rsidRPr="00936F29">
        <w:rPr>
          <w:sz w:val="24"/>
          <w:szCs w:val="24"/>
        </w:rPr>
        <w:t xml:space="preserve"> about movies collected from a reliable and </w:t>
      </w:r>
      <w:proofErr w:type="gramStart"/>
      <w:r w:rsidRPr="00936F29">
        <w:rPr>
          <w:sz w:val="24"/>
          <w:szCs w:val="24"/>
        </w:rPr>
        <w:t>well</w:t>
      </w:r>
      <w:r w:rsidR="007F2DE3">
        <w:rPr>
          <w:sz w:val="24"/>
          <w:szCs w:val="24"/>
        </w:rPr>
        <w:t xml:space="preserve"> </w:t>
      </w:r>
      <w:r w:rsidRPr="00936F29">
        <w:rPr>
          <w:sz w:val="24"/>
          <w:szCs w:val="24"/>
        </w:rPr>
        <w:t>known</w:t>
      </w:r>
      <w:proofErr w:type="gramEnd"/>
      <w:r w:rsidRPr="00936F29">
        <w:rPr>
          <w:sz w:val="24"/>
          <w:szCs w:val="24"/>
        </w:rPr>
        <w:t xml:space="preserve"> website (</w:t>
      </w:r>
      <w:proofErr w:type="spellStart"/>
      <w:r w:rsidRPr="00936F29">
        <w:rPr>
          <w:sz w:val="24"/>
          <w:szCs w:val="24"/>
        </w:rPr>
        <w:t>iMDb</w:t>
      </w:r>
      <w:proofErr w:type="spellEnd"/>
      <w:r w:rsidRPr="00936F29">
        <w:rPr>
          <w:sz w:val="24"/>
          <w:szCs w:val="24"/>
        </w:rPr>
        <w:t>); and the chat system, which will help the user communicate easily and in private.</w:t>
      </w:r>
    </w:p>
    <w:p w:rsidR="00D8661B" w:rsidRPr="00741D93" w:rsidRDefault="004F3D65" w:rsidP="00067921">
      <w:pPr>
        <w:spacing w:after="240"/>
        <w:ind w:right="7340"/>
        <w:jc w:val="both"/>
        <w:rPr>
          <w:rFonts w:ascii="Arial" w:eastAsia="Arial" w:hAnsi="Arial" w:cs="Arial"/>
          <w:sz w:val="28"/>
          <w:szCs w:val="28"/>
        </w:rPr>
      </w:pPr>
      <w:r w:rsidRPr="00843E15">
        <w:rPr>
          <w:rFonts w:ascii="Arial" w:eastAsia="Arial" w:hAnsi="Arial" w:cs="Arial"/>
          <w:b/>
          <w:sz w:val="28"/>
          <w:szCs w:val="28"/>
        </w:rPr>
        <w:t xml:space="preserve">1.3 </w:t>
      </w:r>
      <w:r w:rsidRPr="00843E15">
        <w:rPr>
          <w:rFonts w:ascii="Arial" w:eastAsia="Arial" w:hAnsi="Arial" w:cs="Arial"/>
          <w:b/>
          <w:spacing w:val="2"/>
          <w:sz w:val="28"/>
          <w:szCs w:val="28"/>
        </w:rPr>
        <w:t>O</w:t>
      </w:r>
      <w:r w:rsidRPr="00843E15">
        <w:rPr>
          <w:rFonts w:ascii="Arial" w:eastAsia="Arial" w:hAnsi="Arial" w:cs="Arial"/>
          <w:b/>
          <w:sz w:val="28"/>
          <w:szCs w:val="28"/>
        </w:rPr>
        <w:t>verview</w:t>
      </w:r>
    </w:p>
    <w:p w:rsidR="00E40AC0" w:rsidRDefault="00E40AC0" w:rsidP="007F2DE3">
      <w:pPr>
        <w:widowControl w:val="0"/>
        <w:spacing w:after="120" w:line="276" w:lineRule="auto"/>
        <w:ind w:firstLine="459"/>
        <w:jc w:val="both"/>
        <w:rPr>
          <w:sz w:val="24"/>
          <w:szCs w:val="24"/>
        </w:rPr>
      </w:pPr>
      <w:r>
        <w:rPr>
          <w:sz w:val="24"/>
          <w:szCs w:val="24"/>
        </w:rPr>
        <w:t>This document contains several representations of the software design components such as the system architecture data design and the human interface design.</w:t>
      </w:r>
    </w:p>
    <w:p w:rsidR="00E40AC0" w:rsidRDefault="00E40AC0" w:rsidP="007F2DE3">
      <w:pPr>
        <w:widowControl w:val="0"/>
        <w:spacing w:after="120" w:line="276" w:lineRule="auto"/>
        <w:ind w:firstLine="459"/>
        <w:jc w:val="both"/>
        <w:rPr>
          <w:sz w:val="24"/>
          <w:szCs w:val="24"/>
        </w:rPr>
      </w:pPr>
      <w:r>
        <w:rPr>
          <w:sz w:val="24"/>
          <w:szCs w:val="24"/>
        </w:rPr>
        <w:t>This document contains eight chapters and thirteen subsections. The organization of those is:</w:t>
      </w:r>
    </w:p>
    <w:tbl>
      <w:tblPr>
        <w:tblW w:w="0" w:type="auto"/>
        <w:tblInd w:w="100" w:type="dxa"/>
        <w:tblLayout w:type="fixed"/>
        <w:tblCellMar>
          <w:left w:w="0" w:type="dxa"/>
          <w:right w:w="0" w:type="dxa"/>
        </w:tblCellMar>
        <w:tblLook w:val="01E0" w:firstRow="1" w:lastRow="1" w:firstColumn="1" w:lastColumn="1" w:noHBand="0" w:noVBand="0"/>
      </w:tblPr>
      <w:tblGrid>
        <w:gridCol w:w="5792"/>
      </w:tblGrid>
      <w:tr w:rsidR="00E40AC0" w:rsidTr="007F2DE3">
        <w:trPr>
          <w:trHeight w:hRule="exact" w:val="810"/>
        </w:trPr>
        <w:tc>
          <w:tcPr>
            <w:tcW w:w="5792" w:type="dxa"/>
            <w:tcBorders>
              <w:top w:val="nil"/>
              <w:left w:val="nil"/>
              <w:bottom w:val="nil"/>
              <w:right w:val="nil"/>
            </w:tcBorders>
          </w:tcPr>
          <w:p w:rsidR="00E40AC0" w:rsidRPr="009D4B12" w:rsidRDefault="00E40AC0" w:rsidP="00E40AC0">
            <w:pPr>
              <w:pStyle w:val="ListParagraph"/>
              <w:numPr>
                <w:ilvl w:val="0"/>
                <w:numId w:val="29"/>
              </w:numPr>
              <w:spacing w:before="69"/>
              <w:rPr>
                <w:sz w:val="19"/>
                <w:szCs w:val="19"/>
              </w:rPr>
            </w:pPr>
            <w:r w:rsidRPr="009D4B12">
              <w:rPr>
                <w:b/>
                <w:spacing w:val="-2"/>
                <w:sz w:val="24"/>
                <w:szCs w:val="24"/>
              </w:rPr>
              <w:t>I</w:t>
            </w:r>
            <w:r w:rsidRPr="009D4B12">
              <w:rPr>
                <w:b/>
                <w:w w:val="101"/>
                <w:sz w:val="19"/>
                <w:szCs w:val="19"/>
              </w:rPr>
              <w:t>N</w:t>
            </w:r>
            <w:r w:rsidRPr="009D4B12">
              <w:rPr>
                <w:b/>
                <w:spacing w:val="2"/>
                <w:w w:val="101"/>
                <w:sz w:val="19"/>
                <w:szCs w:val="19"/>
              </w:rPr>
              <w:t>T</w:t>
            </w:r>
            <w:r w:rsidRPr="009D4B12">
              <w:rPr>
                <w:b/>
                <w:w w:val="101"/>
                <w:sz w:val="19"/>
                <w:szCs w:val="19"/>
              </w:rPr>
              <w:t>R</w:t>
            </w:r>
            <w:r w:rsidRPr="009D4B12">
              <w:rPr>
                <w:b/>
                <w:spacing w:val="-5"/>
                <w:w w:val="101"/>
                <w:sz w:val="19"/>
                <w:szCs w:val="19"/>
              </w:rPr>
              <w:t>O</w:t>
            </w:r>
            <w:r w:rsidRPr="009D4B12">
              <w:rPr>
                <w:b/>
                <w:w w:val="101"/>
                <w:sz w:val="19"/>
                <w:szCs w:val="19"/>
              </w:rPr>
              <w:t>DU</w:t>
            </w:r>
            <w:r w:rsidRPr="009D4B12">
              <w:rPr>
                <w:b/>
                <w:spacing w:val="-3"/>
                <w:w w:val="101"/>
                <w:sz w:val="19"/>
                <w:szCs w:val="19"/>
              </w:rPr>
              <w:t>CT</w:t>
            </w:r>
            <w:r w:rsidRPr="009D4B12">
              <w:rPr>
                <w:b/>
                <w:spacing w:val="2"/>
                <w:w w:val="101"/>
                <w:sz w:val="19"/>
                <w:szCs w:val="19"/>
              </w:rPr>
              <w:t>I</w:t>
            </w:r>
            <w:r w:rsidRPr="009D4B12">
              <w:rPr>
                <w:b/>
                <w:w w:val="101"/>
                <w:sz w:val="19"/>
                <w:szCs w:val="19"/>
              </w:rPr>
              <w:t>ON</w:t>
            </w:r>
          </w:p>
          <w:p w:rsidR="00E40AC0" w:rsidRDefault="00E40AC0" w:rsidP="007F2DE3">
            <w:pPr>
              <w:spacing w:before="8" w:line="100" w:lineRule="exact"/>
              <w:rPr>
                <w:sz w:val="11"/>
                <w:szCs w:val="11"/>
              </w:rPr>
            </w:pPr>
          </w:p>
          <w:p w:rsidR="00E40AC0" w:rsidRPr="009D4B12" w:rsidRDefault="00E40AC0" w:rsidP="00E40AC0">
            <w:pPr>
              <w:pStyle w:val="ListParagraph"/>
              <w:numPr>
                <w:ilvl w:val="1"/>
                <w:numId w:val="29"/>
              </w:numPr>
              <w:rPr>
                <w:i/>
                <w:sz w:val="24"/>
                <w:szCs w:val="24"/>
              </w:rPr>
            </w:pPr>
            <w:r w:rsidRPr="009D4B12">
              <w:rPr>
                <w:i/>
                <w:sz w:val="24"/>
                <w:szCs w:val="24"/>
              </w:rPr>
              <w:t>Pu</w:t>
            </w:r>
            <w:r w:rsidRPr="009D4B12">
              <w:rPr>
                <w:i/>
                <w:spacing w:val="3"/>
                <w:sz w:val="24"/>
                <w:szCs w:val="24"/>
              </w:rPr>
              <w:t>r</w:t>
            </w:r>
            <w:r w:rsidRPr="009D4B12">
              <w:rPr>
                <w:i/>
                <w:spacing w:val="-5"/>
                <w:sz w:val="24"/>
                <w:szCs w:val="24"/>
              </w:rPr>
              <w:t>p</w:t>
            </w:r>
            <w:r w:rsidRPr="009D4B12">
              <w:rPr>
                <w:i/>
                <w:spacing w:val="5"/>
                <w:sz w:val="24"/>
                <w:szCs w:val="24"/>
              </w:rPr>
              <w:t>o</w:t>
            </w:r>
            <w:r w:rsidRPr="009D4B12">
              <w:rPr>
                <w:i/>
                <w:spacing w:val="-2"/>
                <w:sz w:val="24"/>
                <w:szCs w:val="24"/>
              </w:rPr>
              <w:t>s</w:t>
            </w:r>
            <w:r w:rsidRPr="009D4B12">
              <w:rPr>
                <w:i/>
                <w:sz w:val="24"/>
                <w:szCs w:val="24"/>
              </w:rPr>
              <w:t>e</w:t>
            </w:r>
          </w:p>
        </w:tc>
      </w:tr>
      <w:tr w:rsidR="00E40AC0" w:rsidTr="007F2DE3">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z w:val="24"/>
                <w:szCs w:val="24"/>
              </w:rPr>
              <w:t>Sc</w:t>
            </w:r>
            <w:r w:rsidRPr="009D4B12">
              <w:rPr>
                <w:i/>
                <w:spacing w:val="5"/>
                <w:sz w:val="24"/>
                <w:szCs w:val="24"/>
              </w:rPr>
              <w:t>o</w:t>
            </w:r>
            <w:r w:rsidRPr="009D4B12">
              <w:rPr>
                <w:i/>
                <w:sz w:val="24"/>
                <w:szCs w:val="24"/>
              </w:rPr>
              <w:t>pe</w:t>
            </w:r>
          </w:p>
        </w:tc>
      </w:tr>
      <w:tr w:rsidR="00E40AC0" w:rsidTr="007F2DE3">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O</w:t>
            </w:r>
            <w:r w:rsidRPr="009D4B12">
              <w:rPr>
                <w:i/>
                <w:spacing w:val="-5"/>
                <w:sz w:val="24"/>
                <w:szCs w:val="24"/>
              </w:rPr>
              <w:t>v</w:t>
            </w:r>
            <w:r w:rsidRPr="009D4B12">
              <w:rPr>
                <w:i/>
                <w:sz w:val="24"/>
                <w:szCs w:val="24"/>
              </w:rPr>
              <w:t>e</w:t>
            </w:r>
            <w:r w:rsidRPr="009D4B12">
              <w:rPr>
                <w:i/>
                <w:spacing w:val="6"/>
                <w:sz w:val="24"/>
                <w:szCs w:val="24"/>
              </w:rPr>
              <w:t>r</w:t>
            </w:r>
            <w:r w:rsidRPr="009D4B12">
              <w:rPr>
                <w:i/>
                <w:sz w:val="24"/>
                <w:szCs w:val="24"/>
              </w:rPr>
              <w:t>v</w:t>
            </w:r>
            <w:r w:rsidRPr="009D4B12">
              <w:rPr>
                <w:i/>
                <w:spacing w:val="-4"/>
                <w:sz w:val="24"/>
                <w:szCs w:val="24"/>
              </w:rPr>
              <w:t>i</w:t>
            </w:r>
            <w:r w:rsidRPr="009D4B12">
              <w:rPr>
                <w:i/>
                <w:sz w:val="24"/>
                <w:szCs w:val="24"/>
              </w:rPr>
              <w:t>ew</w:t>
            </w:r>
          </w:p>
        </w:tc>
      </w:tr>
      <w:tr w:rsidR="00E40AC0" w:rsidTr="007F2DE3">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pacing w:val="-2"/>
                <w:sz w:val="24"/>
                <w:szCs w:val="24"/>
              </w:rPr>
              <w:t>R</w:t>
            </w:r>
            <w:r w:rsidRPr="009D4B12">
              <w:rPr>
                <w:i/>
                <w:spacing w:val="4"/>
                <w:sz w:val="24"/>
                <w:szCs w:val="24"/>
              </w:rPr>
              <w:t>e</w:t>
            </w:r>
            <w:r w:rsidRPr="009D4B12">
              <w:rPr>
                <w:i/>
                <w:spacing w:val="-8"/>
                <w:sz w:val="24"/>
                <w:szCs w:val="24"/>
              </w:rPr>
              <w:t>f</w:t>
            </w:r>
            <w:r w:rsidRPr="009D4B12">
              <w:rPr>
                <w:i/>
                <w:sz w:val="24"/>
                <w:szCs w:val="24"/>
              </w:rPr>
              <w:t>er</w:t>
            </w:r>
            <w:r w:rsidRPr="009D4B12">
              <w:rPr>
                <w:i/>
                <w:spacing w:val="5"/>
                <w:sz w:val="24"/>
                <w:szCs w:val="24"/>
              </w:rPr>
              <w:t>e</w:t>
            </w:r>
            <w:r w:rsidRPr="009D4B12">
              <w:rPr>
                <w:i/>
                <w:spacing w:val="-5"/>
                <w:sz w:val="24"/>
                <w:szCs w:val="24"/>
              </w:rPr>
              <w:t>n</w:t>
            </w:r>
            <w:r w:rsidRPr="009D4B12">
              <w:rPr>
                <w:i/>
                <w:spacing w:val="4"/>
                <w:sz w:val="24"/>
                <w:szCs w:val="24"/>
              </w:rPr>
              <w:t>c</w:t>
            </w:r>
            <w:r w:rsidRPr="009D4B12">
              <w:rPr>
                <w:i/>
                <w:sz w:val="24"/>
                <w:szCs w:val="24"/>
              </w:rPr>
              <w:t xml:space="preserve">e </w:t>
            </w:r>
            <w:r w:rsidRPr="009D4B12">
              <w:rPr>
                <w:i/>
                <w:spacing w:val="-2"/>
                <w:sz w:val="24"/>
                <w:szCs w:val="24"/>
              </w:rPr>
              <w:t>M</w:t>
            </w:r>
            <w:r w:rsidRPr="009D4B12">
              <w:rPr>
                <w:i/>
                <w:sz w:val="24"/>
                <w:szCs w:val="24"/>
              </w:rPr>
              <w:t>a</w:t>
            </w:r>
            <w:r w:rsidRPr="009D4B12">
              <w:rPr>
                <w:i/>
                <w:spacing w:val="4"/>
                <w:sz w:val="24"/>
                <w:szCs w:val="24"/>
              </w:rPr>
              <w:t>t</w:t>
            </w:r>
            <w:r w:rsidRPr="009D4B12">
              <w:rPr>
                <w:i/>
                <w:sz w:val="24"/>
                <w:szCs w:val="24"/>
              </w:rPr>
              <w:t>er</w:t>
            </w:r>
            <w:r w:rsidRPr="009D4B12">
              <w:rPr>
                <w:i/>
                <w:spacing w:val="-4"/>
                <w:sz w:val="24"/>
                <w:szCs w:val="24"/>
              </w:rPr>
              <w:t>i</w:t>
            </w:r>
            <w:r w:rsidRPr="009D4B12">
              <w:rPr>
                <w:i/>
                <w:spacing w:val="4"/>
                <w:sz w:val="24"/>
                <w:szCs w:val="24"/>
              </w:rPr>
              <w:t>a</w:t>
            </w:r>
            <w:r w:rsidRPr="009D4B12">
              <w:rPr>
                <w:i/>
                <w:sz w:val="24"/>
                <w:szCs w:val="24"/>
              </w:rPr>
              <w:t>l</w:t>
            </w:r>
          </w:p>
        </w:tc>
      </w:tr>
      <w:tr w:rsidR="00E40AC0" w:rsidTr="007F2DE3">
        <w:trPr>
          <w:trHeight w:hRule="exact" w:val="323"/>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D</w:t>
            </w:r>
            <w:r w:rsidRPr="009D4B12">
              <w:rPr>
                <w:i/>
                <w:spacing w:val="3"/>
                <w:sz w:val="24"/>
                <w:szCs w:val="24"/>
              </w:rPr>
              <w:t>e</w:t>
            </w:r>
            <w:r w:rsidRPr="009D4B12">
              <w:rPr>
                <w:i/>
                <w:spacing w:val="-3"/>
                <w:sz w:val="24"/>
                <w:szCs w:val="24"/>
              </w:rPr>
              <w:t>f</w:t>
            </w:r>
            <w:r w:rsidRPr="009D4B12">
              <w:rPr>
                <w:i/>
                <w:spacing w:val="-4"/>
                <w:sz w:val="24"/>
                <w:szCs w:val="24"/>
              </w:rPr>
              <w:t>i</w:t>
            </w:r>
            <w:r w:rsidRPr="009D4B12">
              <w:rPr>
                <w:i/>
                <w:spacing w:val="5"/>
                <w:sz w:val="24"/>
                <w:szCs w:val="24"/>
              </w:rPr>
              <w:t>n</w:t>
            </w:r>
            <w:r w:rsidRPr="009D4B12">
              <w:rPr>
                <w:i/>
                <w:spacing w:val="-9"/>
                <w:sz w:val="24"/>
                <w:szCs w:val="24"/>
              </w:rPr>
              <w:t>i</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 xml:space="preserve">ns </w:t>
            </w:r>
            <w:r w:rsidRPr="009D4B12">
              <w:rPr>
                <w:i/>
                <w:spacing w:val="4"/>
                <w:sz w:val="24"/>
                <w:szCs w:val="24"/>
              </w:rPr>
              <w:t>a</w:t>
            </w:r>
            <w:r w:rsidRPr="009D4B12">
              <w:rPr>
                <w:i/>
                <w:spacing w:val="-5"/>
                <w:sz w:val="24"/>
                <w:szCs w:val="24"/>
              </w:rPr>
              <w:t>n</w:t>
            </w:r>
            <w:r w:rsidRPr="009D4B12">
              <w:rPr>
                <w:i/>
                <w:sz w:val="24"/>
                <w:szCs w:val="24"/>
              </w:rPr>
              <w:t xml:space="preserve">d </w:t>
            </w:r>
            <w:r w:rsidRPr="009D4B12">
              <w:rPr>
                <w:i/>
                <w:spacing w:val="-5"/>
                <w:sz w:val="24"/>
                <w:szCs w:val="24"/>
              </w:rPr>
              <w:t>A</w:t>
            </w:r>
            <w:r w:rsidRPr="009D4B12">
              <w:rPr>
                <w:i/>
                <w:sz w:val="24"/>
                <w:szCs w:val="24"/>
              </w:rPr>
              <w:t>cr</w:t>
            </w:r>
            <w:r w:rsidRPr="009D4B12">
              <w:rPr>
                <w:i/>
                <w:spacing w:val="6"/>
                <w:sz w:val="24"/>
                <w:szCs w:val="24"/>
              </w:rPr>
              <w:t>o</w:t>
            </w:r>
            <w:r w:rsidRPr="009D4B12">
              <w:rPr>
                <w:i/>
                <w:sz w:val="24"/>
                <w:szCs w:val="24"/>
              </w:rPr>
              <w:t>ny</w:t>
            </w:r>
            <w:r w:rsidRPr="009D4B12">
              <w:rPr>
                <w:i/>
                <w:spacing w:val="-4"/>
                <w:sz w:val="24"/>
                <w:szCs w:val="24"/>
              </w:rPr>
              <w:t>m</w:t>
            </w:r>
            <w:r w:rsidRPr="009D4B12">
              <w:rPr>
                <w:i/>
                <w:sz w:val="24"/>
                <w:szCs w:val="24"/>
              </w:rPr>
              <w:t>s</w:t>
            </w:r>
          </w:p>
        </w:tc>
      </w:tr>
      <w:tr w:rsidR="00E40AC0" w:rsidTr="007F2DE3">
        <w:trPr>
          <w:trHeight w:hRule="exact" w:val="518"/>
        </w:trPr>
        <w:tc>
          <w:tcPr>
            <w:tcW w:w="5792" w:type="dxa"/>
            <w:tcBorders>
              <w:top w:val="nil"/>
              <w:left w:val="nil"/>
              <w:bottom w:val="nil"/>
              <w:right w:val="nil"/>
            </w:tcBorders>
          </w:tcPr>
          <w:p w:rsidR="00E40AC0" w:rsidRPr="009D4B12" w:rsidRDefault="00E40AC0" w:rsidP="007F2DE3">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pacing w:val="1"/>
                <w:sz w:val="24"/>
                <w:szCs w:val="24"/>
              </w:rPr>
              <w:t>S</w:t>
            </w:r>
            <w:r w:rsidRPr="009D4B12">
              <w:rPr>
                <w:b/>
                <w:sz w:val="19"/>
                <w:szCs w:val="19"/>
              </w:rPr>
              <w:t>YS</w:t>
            </w:r>
            <w:r w:rsidRPr="009D4B12">
              <w:rPr>
                <w:b/>
                <w:spacing w:val="-4"/>
                <w:sz w:val="19"/>
                <w:szCs w:val="19"/>
              </w:rPr>
              <w:t>T</w:t>
            </w:r>
            <w:r w:rsidRPr="009D4B12">
              <w:rPr>
                <w:b/>
                <w:spacing w:val="2"/>
                <w:sz w:val="19"/>
                <w:szCs w:val="19"/>
              </w:rPr>
              <w:t>E</w:t>
            </w:r>
            <w:r w:rsidRPr="009D4B12">
              <w:rPr>
                <w:b/>
                <w:sz w:val="19"/>
                <w:szCs w:val="19"/>
              </w:rPr>
              <w:t>M</w:t>
            </w:r>
            <w:r>
              <w:rPr>
                <w:b/>
                <w:sz w:val="19"/>
                <w:szCs w:val="19"/>
              </w:rPr>
              <w:t xml:space="preserve"> </w:t>
            </w:r>
            <w:r w:rsidRPr="009D4B12">
              <w:rPr>
                <w:b/>
                <w:sz w:val="24"/>
                <w:szCs w:val="24"/>
              </w:rPr>
              <w:t>O</w:t>
            </w:r>
            <w:r w:rsidRPr="009D4B12">
              <w:rPr>
                <w:b/>
                <w:spacing w:val="-4"/>
                <w:w w:val="101"/>
                <w:sz w:val="19"/>
                <w:szCs w:val="19"/>
              </w:rPr>
              <w:t>V</w:t>
            </w:r>
            <w:r w:rsidRPr="009D4B12">
              <w:rPr>
                <w:b/>
                <w:spacing w:val="2"/>
                <w:w w:val="101"/>
                <w:sz w:val="19"/>
                <w:szCs w:val="19"/>
              </w:rPr>
              <w:t>E</w:t>
            </w:r>
            <w:r w:rsidRPr="009D4B12">
              <w:rPr>
                <w:b/>
                <w:spacing w:val="-4"/>
                <w:w w:val="101"/>
                <w:sz w:val="19"/>
                <w:szCs w:val="19"/>
              </w:rPr>
              <w:t>R</w:t>
            </w:r>
            <w:r w:rsidRPr="009D4B12">
              <w:rPr>
                <w:b/>
                <w:w w:val="101"/>
                <w:sz w:val="19"/>
                <w:szCs w:val="19"/>
              </w:rPr>
              <w:t>V</w:t>
            </w:r>
            <w:r w:rsidRPr="009D4B12">
              <w:rPr>
                <w:b/>
                <w:spacing w:val="-2"/>
                <w:w w:val="101"/>
                <w:sz w:val="19"/>
                <w:szCs w:val="19"/>
              </w:rPr>
              <w:t>I</w:t>
            </w:r>
            <w:r w:rsidRPr="009D4B12">
              <w:rPr>
                <w:b/>
                <w:spacing w:val="2"/>
                <w:w w:val="101"/>
                <w:sz w:val="19"/>
                <w:szCs w:val="19"/>
              </w:rPr>
              <w:t>E</w:t>
            </w:r>
            <w:r w:rsidRPr="009D4B12">
              <w:rPr>
                <w:b/>
                <w:w w:val="101"/>
                <w:sz w:val="19"/>
                <w:szCs w:val="19"/>
              </w:rPr>
              <w:t>W</w:t>
            </w:r>
          </w:p>
        </w:tc>
      </w:tr>
      <w:tr w:rsidR="00E40AC0" w:rsidTr="007F2DE3">
        <w:trPr>
          <w:trHeight w:hRule="exact" w:val="454"/>
        </w:trPr>
        <w:tc>
          <w:tcPr>
            <w:tcW w:w="5792" w:type="dxa"/>
            <w:tcBorders>
              <w:top w:val="nil"/>
              <w:left w:val="nil"/>
              <w:bottom w:val="nil"/>
              <w:right w:val="nil"/>
            </w:tcBorders>
          </w:tcPr>
          <w:p w:rsidR="00E40AC0" w:rsidRPr="009D4B12" w:rsidRDefault="00E40AC0" w:rsidP="007F2DE3">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pacing w:val="1"/>
                <w:sz w:val="24"/>
                <w:szCs w:val="24"/>
              </w:rPr>
              <w:t>S</w:t>
            </w:r>
            <w:r w:rsidRPr="009D4B12">
              <w:rPr>
                <w:b/>
                <w:sz w:val="19"/>
                <w:szCs w:val="19"/>
              </w:rPr>
              <w:t>YS</w:t>
            </w:r>
            <w:r w:rsidRPr="009D4B12">
              <w:rPr>
                <w:b/>
                <w:spacing w:val="-4"/>
                <w:sz w:val="19"/>
                <w:szCs w:val="19"/>
              </w:rPr>
              <w:t>T</w:t>
            </w:r>
            <w:r w:rsidRPr="009D4B12">
              <w:rPr>
                <w:b/>
                <w:spacing w:val="2"/>
                <w:sz w:val="19"/>
                <w:szCs w:val="19"/>
              </w:rPr>
              <w:t>E</w:t>
            </w:r>
            <w:r w:rsidRPr="009D4B12">
              <w:rPr>
                <w:b/>
                <w:sz w:val="19"/>
                <w:szCs w:val="19"/>
              </w:rPr>
              <w:t>M</w:t>
            </w:r>
            <w:r>
              <w:rPr>
                <w:b/>
                <w:sz w:val="19"/>
                <w:szCs w:val="19"/>
              </w:rPr>
              <w:t xml:space="preserve"> </w:t>
            </w:r>
            <w:r w:rsidRPr="009D4B12">
              <w:rPr>
                <w:b/>
                <w:sz w:val="24"/>
                <w:szCs w:val="24"/>
              </w:rPr>
              <w:t>A</w:t>
            </w:r>
            <w:r w:rsidRPr="009D4B12">
              <w:rPr>
                <w:b/>
                <w:w w:val="101"/>
                <w:sz w:val="19"/>
                <w:szCs w:val="19"/>
              </w:rPr>
              <w:t>R</w:t>
            </w:r>
            <w:r w:rsidRPr="009D4B12">
              <w:rPr>
                <w:b/>
                <w:spacing w:val="-4"/>
                <w:w w:val="101"/>
                <w:sz w:val="19"/>
                <w:szCs w:val="19"/>
              </w:rPr>
              <w:t>C</w:t>
            </w:r>
            <w:r w:rsidRPr="009D4B12">
              <w:rPr>
                <w:b/>
                <w:w w:val="101"/>
                <w:sz w:val="19"/>
                <w:szCs w:val="19"/>
              </w:rPr>
              <w:t>H</w:t>
            </w:r>
            <w:r w:rsidRPr="009D4B12">
              <w:rPr>
                <w:b/>
                <w:spacing w:val="-3"/>
                <w:w w:val="101"/>
                <w:sz w:val="19"/>
                <w:szCs w:val="19"/>
              </w:rPr>
              <w:t>I</w:t>
            </w:r>
            <w:r w:rsidRPr="009D4B12">
              <w:rPr>
                <w:b/>
                <w:spacing w:val="2"/>
                <w:w w:val="101"/>
                <w:sz w:val="19"/>
                <w:szCs w:val="19"/>
              </w:rPr>
              <w:t>T</w:t>
            </w:r>
            <w:r w:rsidRPr="009D4B12">
              <w:rPr>
                <w:b/>
                <w:spacing w:val="-3"/>
                <w:w w:val="101"/>
                <w:sz w:val="19"/>
                <w:szCs w:val="19"/>
              </w:rPr>
              <w:t>E</w:t>
            </w:r>
            <w:r w:rsidRPr="009D4B12">
              <w:rPr>
                <w:b/>
                <w:w w:val="101"/>
                <w:sz w:val="19"/>
                <w:szCs w:val="19"/>
              </w:rPr>
              <w:t>C</w:t>
            </w:r>
            <w:r w:rsidRPr="009D4B12">
              <w:rPr>
                <w:b/>
                <w:spacing w:val="-3"/>
                <w:w w:val="101"/>
                <w:sz w:val="19"/>
                <w:szCs w:val="19"/>
              </w:rPr>
              <w:t>T</w:t>
            </w:r>
            <w:r w:rsidRPr="009D4B12">
              <w:rPr>
                <w:b/>
                <w:w w:val="101"/>
                <w:sz w:val="19"/>
                <w:szCs w:val="19"/>
              </w:rPr>
              <w:t>U</w:t>
            </w:r>
            <w:r w:rsidRPr="009D4B12">
              <w:rPr>
                <w:b/>
                <w:spacing w:val="-4"/>
                <w:w w:val="101"/>
                <w:sz w:val="19"/>
                <w:szCs w:val="19"/>
              </w:rPr>
              <w:t>R</w:t>
            </w:r>
            <w:r w:rsidRPr="009D4B12">
              <w:rPr>
                <w:b/>
                <w:w w:val="101"/>
                <w:sz w:val="19"/>
                <w:szCs w:val="19"/>
              </w:rPr>
              <w:t>E</w:t>
            </w:r>
          </w:p>
        </w:tc>
      </w:tr>
      <w:tr w:rsidR="00E40AC0" w:rsidTr="007F2DE3">
        <w:trPr>
          <w:trHeight w:hRule="exact" w:val="394"/>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3"/>
              <w:rPr>
                <w:i/>
                <w:sz w:val="24"/>
                <w:szCs w:val="24"/>
              </w:rPr>
            </w:pPr>
            <w:r w:rsidRPr="009D4B12">
              <w:rPr>
                <w:i/>
                <w:spacing w:val="-5"/>
                <w:sz w:val="24"/>
                <w:szCs w:val="24"/>
              </w:rPr>
              <w:t>A</w:t>
            </w:r>
            <w:r w:rsidRPr="009D4B12">
              <w:rPr>
                <w:i/>
                <w:spacing w:val="2"/>
                <w:sz w:val="24"/>
                <w:szCs w:val="24"/>
              </w:rPr>
              <w:t>r</w:t>
            </w:r>
            <w:r w:rsidRPr="009D4B12">
              <w:rPr>
                <w:i/>
                <w:spacing w:val="4"/>
                <w:sz w:val="24"/>
                <w:szCs w:val="24"/>
              </w:rPr>
              <w:t>c</w:t>
            </w:r>
            <w:r w:rsidRPr="009D4B12">
              <w:rPr>
                <w:i/>
                <w:sz w:val="24"/>
                <w:szCs w:val="24"/>
              </w:rPr>
              <w:t>h</w:t>
            </w:r>
            <w:r w:rsidRPr="009D4B12">
              <w:rPr>
                <w:i/>
                <w:spacing w:val="-9"/>
                <w:sz w:val="24"/>
                <w:szCs w:val="24"/>
              </w:rPr>
              <w:t>i</w:t>
            </w:r>
            <w:r w:rsidRPr="009D4B12">
              <w:rPr>
                <w:i/>
                <w:spacing w:val="5"/>
                <w:sz w:val="24"/>
                <w:szCs w:val="24"/>
              </w:rPr>
              <w:t>t</w:t>
            </w:r>
            <w:r w:rsidRPr="009D4B12">
              <w:rPr>
                <w:i/>
                <w:sz w:val="24"/>
                <w:szCs w:val="24"/>
              </w:rPr>
              <w:t>e</w:t>
            </w:r>
            <w:r w:rsidRPr="009D4B12">
              <w:rPr>
                <w:i/>
                <w:spacing w:val="-2"/>
                <w:sz w:val="24"/>
                <w:szCs w:val="24"/>
              </w:rPr>
              <w:t>c</w:t>
            </w:r>
            <w:r w:rsidRPr="009D4B12">
              <w:rPr>
                <w:i/>
                <w:spacing w:val="5"/>
                <w:sz w:val="24"/>
                <w:szCs w:val="24"/>
              </w:rPr>
              <w:t>t</w:t>
            </w:r>
            <w:r w:rsidRPr="009D4B12">
              <w:rPr>
                <w:i/>
                <w:sz w:val="24"/>
                <w:szCs w:val="24"/>
              </w:rPr>
              <w:t>u</w:t>
            </w:r>
            <w:r w:rsidRPr="009D4B12">
              <w:rPr>
                <w:i/>
                <w:spacing w:val="2"/>
                <w:sz w:val="24"/>
                <w:szCs w:val="24"/>
              </w:rPr>
              <w:t>r</w:t>
            </w:r>
            <w:r w:rsidRPr="009D4B12">
              <w:rPr>
                <w:i/>
                <w:spacing w:val="4"/>
                <w:sz w:val="24"/>
                <w:szCs w:val="24"/>
              </w:rPr>
              <w:t>a</w:t>
            </w:r>
            <w:r w:rsidRPr="009D4B12">
              <w:rPr>
                <w:i/>
                <w:sz w:val="24"/>
                <w:szCs w:val="24"/>
              </w:rPr>
              <w:t>l D</w:t>
            </w:r>
            <w:r w:rsidRPr="009D4B12">
              <w:rPr>
                <w:i/>
                <w:spacing w:val="-1"/>
                <w:sz w:val="24"/>
                <w:szCs w:val="24"/>
              </w:rPr>
              <w:t>e</w:t>
            </w:r>
            <w:r w:rsidRPr="009D4B12">
              <w:rPr>
                <w:i/>
                <w:spacing w:val="3"/>
                <w:sz w:val="24"/>
                <w:szCs w:val="24"/>
              </w:rPr>
              <w:t>s</w:t>
            </w:r>
            <w:r w:rsidRPr="009D4B12">
              <w:rPr>
                <w:i/>
                <w:spacing w:val="-4"/>
                <w:sz w:val="24"/>
                <w:szCs w:val="24"/>
              </w:rPr>
              <w:t>i</w:t>
            </w:r>
            <w:r w:rsidRPr="009D4B12">
              <w:rPr>
                <w:i/>
                <w:spacing w:val="5"/>
                <w:sz w:val="24"/>
                <w:szCs w:val="24"/>
              </w:rPr>
              <w:t>g</w:t>
            </w:r>
            <w:r w:rsidRPr="009D4B12">
              <w:rPr>
                <w:i/>
                <w:sz w:val="24"/>
                <w:szCs w:val="24"/>
              </w:rPr>
              <w:t>n</w:t>
            </w:r>
          </w:p>
        </w:tc>
      </w:tr>
      <w:tr w:rsidR="00E40AC0" w:rsidTr="007F2DE3">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D</w:t>
            </w:r>
            <w:r w:rsidRPr="009D4B12">
              <w:rPr>
                <w:i/>
                <w:spacing w:val="-1"/>
                <w:sz w:val="24"/>
                <w:szCs w:val="24"/>
              </w:rPr>
              <w:t>e</w:t>
            </w:r>
            <w:r w:rsidRPr="009D4B12">
              <w:rPr>
                <w:i/>
                <w:sz w:val="24"/>
                <w:szCs w:val="24"/>
              </w:rPr>
              <w:t>c</w:t>
            </w:r>
            <w:r w:rsidRPr="009D4B12">
              <w:rPr>
                <w:i/>
                <w:spacing w:val="4"/>
                <w:sz w:val="24"/>
                <w:szCs w:val="24"/>
              </w:rPr>
              <w:t>o</w:t>
            </w:r>
            <w:r w:rsidRPr="009D4B12">
              <w:rPr>
                <w:i/>
                <w:spacing w:val="-9"/>
                <w:sz w:val="24"/>
                <w:szCs w:val="24"/>
              </w:rPr>
              <w:t>m</w:t>
            </w:r>
            <w:r w:rsidRPr="009D4B12">
              <w:rPr>
                <w:i/>
                <w:sz w:val="24"/>
                <w:szCs w:val="24"/>
              </w:rPr>
              <w:t>p</w:t>
            </w:r>
            <w:r w:rsidRPr="009D4B12">
              <w:rPr>
                <w:i/>
                <w:spacing w:val="5"/>
                <w:sz w:val="24"/>
                <w:szCs w:val="24"/>
              </w:rPr>
              <w:t>o</w:t>
            </w:r>
            <w:r w:rsidRPr="009D4B12">
              <w:rPr>
                <w:i/>
                <w:spacing w:val="3"/>
                <w:sz w:val="24"/>
                <w:szCs w:val="24"/>
              </w:rPr>
              <w:t>s</w:t>
            </w:r>
            <w:r w:rsidRPr="009D4B12">
              <w:rPr>
                <w:i/>
                <w:spacing w:val="-9"/>
                <w:sz w:val="24"/>
                <w:szCs w:val="24"/>
              </w:rPr>
              <w:t>i</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n D</w:t>
            </w:r>
            <w:r w:rsidRPr="009D4B12">
              <w:rPr>
                <w:i/>
                <w:spacing w:val="3"/>
                <w:sz w:val="24"/>
                <w:szCs w:val="24"/>
              </w:rPr>
              <w:t>e</w:t>
            </w:r>
            <w:r w:rsidRPr="009D4B12">
              <w:rPr>
                <w:i/>
                <w:spacing w:val="-2"/>
                <w:sz w:val="24"/>
                <w:szCs w:val="24"/>
              </w:rPr>
              <w:t>s</w:t>
            </w:r>
            <w:r w:rsidRPr="009D4B12">
              <w:rPr>
                <w:i/>
                <w:sz w:val="24"/>
                <w:szCs w:val="24"/>
              </w:rPr>
              <w:t>c</w:t>
            </w:r>
            <w:r w:rsidRPr="009D4B12">
              <w:rPr>
                <w:i/>
                <w:spacing w:val="6"/>
                <w:sz w:val="24"/>
                <w:szCs w:val="24"/>
              </w:rPr>
              <w:t>r</w:t>
            </w:r>
            <w:r w:rsidRPr="009D4B12">
              <w:rPr>
                <w:i/>
                <w:spacing w:val="-9"/>
                <w:sz w:val="24"/>
                <w:szCs w:val="24"/>
              </w:rPr>
              <w:t>i</w:t>
            </w:r>
            <w:r w:rsidRPr="009D4B12">
              <w:rPr>
                <w:i/>
                <w:sz w:val="24"/>
                <w:szCs w:val="24"/>
              </w:rPr>
              <w:t>p</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n</w:t>
            </w:r>
          </w:p>
        </w:tc>
      </w:tr>
      <w:tr w:rsidR="00E40AC0" w:rsidTr="007F2DE3">
        <w:trPr>
          <w:trHeight w:hRule="exact" w:val="458"/>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z w:val="24"/>
                <w:szCs w:val="24"/>
              </w:rPr>
              <w:t>D</w:t>
            </w:r>
            <w:r w:rsidRPr="009D4B12">
              <w:rPr>
                <w:i/>
                <w:spacing w:val="-1"/>
                <w:sz w:val="24"/>
                <w:szCs w:val="24"/>
              </w:rPr>
              <w:t>e</w:t>
            </w:r>
            <w:r w:rsidRPr="009D4B12">
              <w:rPr>
                <w:i/>
                <w:spacing w:val="3"/>
                <w:sz w:val="24"/>
                <w:szCs w:val="24"/>
              </w:rPr>
              <w:t>s</w:t>
            </w:r>
            <w:r w:rsidRPr="009D4B12">
              <w:rPr>
                <w:i/>
                <w:spacing w:val="-4"/>
                <w:sz w:val="24"/>
                <w:szCs w:val="24"/>
              </w:rPr>
              <w:t>i</w:t>
            </w:r>
            <w:r w:rsidRPr="009D4B12">
              <w:rPr>
                <w:i/>
                <w:spacing w:val="5"/>
                <w:sz w:val="24"/>
                <w:szCs w:val="24"/>
              </w:rPr>
              <w:t>g</w:t>
            </w:r>
            <w:r w:rsidRPr="009D4B12">
              <w:rPr>
                <w:i/>
                <w:sz w:val="24"/>
                <w:szCs w:val="24"/>
              </w:rPr>
              <w:t>n</w:t>
            </w:r>
            <w:r w:rsidRPr="009D4B12">
              <w:rPr>
                <w:i/>
                <w:spacing w:val="-2"/>
                <w:sz w:val="24"/>
                <w:szCs w:val="24"/>
              </w:rPr>
              <w:t xml:space="preserve"> R</w:t>
            </w:r>
            <w:r w:rsidRPr="009D4B12">
              <w:rPr>
                <w:i/>
                <w:sz w:val="24"/>
                <w:szCs w:val="24"/>
              </w:rPr>
              <w:t>a</w:t>
            </w:r>
            <w:r w:rsidRPr="009D4B12">
              <w:rPr>
                <w:i/>
                <w:spacing w:val="4"/>
                <w:sz w:val="24"/>
                <w:szCs w:val="24"/>
              </w:rPr>
              <w:t>t</w:t>
            </w:r>
            <w:r w:rsidRPr="009D4B12">
              <w:rPr>
                <w:i/>
                <w:spacing w:val="-9"/>
                <w:sz w:val="24"/>
                <w:szCs w:val="24"/>
              </w:rPr>
              <w:t>i</w:t>
            </w:r>
            <w:r w:rsidRPr="009D4B12">
              <w:rPr>
                <w:i/>
                <w:spacing w:val="5"/>
                <w:sz w:val="24"/>
                <w:szCs w:val="24"/>
              </w:rPr>
              <w:t>o</w:t>
            </w:r>
            <w:r w:rsidRPr="009D4B12">
              <w:rPr>
                <w:i/>
                <w:sz w:val="24"/>
                <w:szCs w:val="24"/>
              </w:rPr>
              <w:t>n</w:t>
            </w:r>
            <w:r w:rsidRPr="009D4B12">
              <w:rPr>
                <w:i/>
                <w:spacing w:val="4"/>
                <w:sz w:val="24"/>
                <w:szCs w:val="24"/>
              </w:rPr>
              <w:t>a</w:t>
            </w:r>
            <w:r w:rsidRPr="009D4B12">
              <w:rPr>
                <w:i/>
                <w:spacing w:val="-4"/>
                <w:sz w:val="24"/>
                <w:szCs w:val="24"/>
              </w:rPr>
              <w:t>l</w:t>
            </w:r>
            <w:r w:rsidRPr="009D4B12">
              <w:rPr>
                <w:i/>
                <w:sz w:val="24"/>
                <w:szCs w:val="24"/>
              </w:rPr>
              <w:t>e</w:t>
            </w:r>
          </w:p>
        </w:tc>
      </w:tr>
      <w:tr w:rsidR="00E40AC0" w:rsidTr="007F2DE3">
        <w:trPr>
          <w:trHeight w:hRule="exact" w:val="850"/>
        </w:trPr>
        <w:tc>
          <w:tcPr>
            <w:tcW w:w="5792" w:type="dxa"/>
            <w:tcBorders>
              <w:top w:val="nil"/>
              <w:left w:val="nil"/>
              <w:bottom w:val="nil"/>
              <w:right w:val="nil"/>
            </w:tcBorders>
          </w:tcPr>
          <w:p w:rsidR="00E40AC0" w:rsidRPr="009D4B12" w:rsidRDefault="00E40AC0" w:rsidP="007F2DE3">
            <w:pPr>
              <w:pStyle w:val="ListParagraph"/>
              <w:spacing w:before="1" w:line="100" w:lineRule="exact"/>
              <w:ind w:left="360"/>
              <w:rPr>
                <w:sz w:val="11"/>
                <w:szCs w:val="11"/>
              </w:rPr>
            </w:pPr>
          </w:p>
          <w:p w:rsidR="00E40AC0" w:rsidRPr="009D4B12" w:rsidRDefault="00E40AC0" w:rsidP="00E40AC0">
            <w:pPr>
              <w:pStyle w:val="ListParagraph"/>
              <w:numPr>
                <w:ilvl w:val="0"/>
                <w:numId w:val="29"/>
              </w:numPr>
              <w:rPr>
                <w:sz w:val="19"/>
                <w:szCs w:val="19"/>
              </w:rPr>
            </w:pPr>
            <w:r w:rsidRPr="009D4B12">
              <w:rPr>
                <w:b/>
                <w:sz w:val="24"/>
                <w:szCs w:val="24"/>
              </w:rPr>
              <w:t>D</w:t>
            </w:r>
            <w:r w:rsidRPr="009D4B12">
              <w:rPr>
                <w:b/>
                <w:sz w:val="19"/>
                <w:szCs w:val="19"/>
              </w:rPr>
              <w:t>A</w:t>
            </w:r>
            <w:r w:rsidRPr="009D4B12">
              <w:rPr>
                <w:b/>
                <w:spacing w:val="2"/>
                <w:sz w:val="19"/>
                <w:szCs w:val="19"/>
              </w:rPr>
              <w:t>T</w:t>
            </w:r>
            <w:r w:rsidRPr="009D4B12">
              <w:rPr>
                <w:b/>
                <w:sz w:val="19"/>
                <w:szCs w:val="19"/>
              </w:rPr>
              <w:t>A</w:t>
            </w:r>
            <w:r>
              <w:rPr>
                <w:b/>
                <w:sz w:val="19"/>
                <w:szCs w:val="19"/>
              </w:rPr>
              <w:t xml:space="preserve"> </w:t>
            </w:r>
            <w:r w:rsidRPr="009D4B12">
              <w:rPr>
                <w:b/>
                <w:spacing w:val="-5"/>
                <w:sz w:val="24"/>
                <w:szCs w:val="24"/>
              </w:rPr>
              <w:t>D</w:t>
            </w:r>
            <w:r w:rsidRPr="009D4B12">
              <w:rPr>
                <w:b/>
                <w:spacing w:val="2"/>
                <w:w w:val="101"/>
                <w:sz w:val="19"/>
                <w:szCs w:val="19"/>
              </w:rPr>
              <w:t>E</w:t>
            </w:r>
            <w:r w:rsidRPr="009D4B12">
              <w:rPr>
                <w:b/>
                <w:spacing w:val="-6"/>
                <w:w w:val="101"/>
                <w:sz w:val="19"/>
                <w:szCs w:val="19"/>
              </w:rPr>
              <w:t>S</w:t>
            </w:r>
            <w:r w:rsidRPr="009D4B12">
              <w:rPr>
                <w:b/>
                <w:spacing w:val="2"/>
                <w:w w:val="101"/>
                <w:sz w:val="19"/>
                <w:szCs w:val="19"/>
              </w:rPr>
              <w:t>I</w:t>
            </w:r>
            <w:r w:rsidRPr="009D4B12">
              <w:rPr>
                <w:b/>
                <w:w w:val="101"/>
                <w:sz w:val="19"/>
                <w:szCs w:val="19"/>
              </w:rPr>
              <w:t>GN</w:t>
            </w:r>
          </w:p>
          <w:p w:rsidR="00E40AC0" w:rsidRDefault="00E40AC0" w:rsidP="007F2DE3">
            <w:pPr>
              <w:spacing w:before="3" w:line="100" w:lineRule="exact"/>
              <w:rPr>
                <w:sz w:val="11"/>
                <w:szCs w:val="11"/>
              </w:rPr>
            </w:pPr>
          </w:p>
          <w:p w:rsidR="00E40AC0" w:rsidRPr="009D4B12" w:rsidRDefault="00E40AC0" w:rsidP="00E40AC0">
            <w:pPr>
              <w:pStyle w:val="ListParagraph"/>
              <w:numPr>
                <w:ilvl w:val="1"/>
                <w:numId w:val="29"/>
              </w:numPr>
              <w:rPr>
                <w:i/>
                <w:sz w:val="24"/>
                <w:szCs w:val="24"/>
              </w:rPr>
            </w:pPr>
            <w:r w:rsidRPr="009D4B12">
              <w:rPr>
                <w:i/>
                <w:sz w:val="24"/>
                <w:szCs w:val="24"/>
              </w:rPr>
              <w:t>D</w:t>
            </w:r>
            <w:r w:rsidRPr="009D4B12">
              <w:rPr>
                <w:i/>
                <w:spacing w:val="-1"/>
                <w:sz w:val="24"/>
                <w:szCs w:val="24"/>
              </w:rPr>
              <w:t>a</w:t>
            </w:r>
            <w:r w:rsidRPr="009D4B12">
              <w:rPr>
                <w:i/>
                <w:spacing w:val="5"/>
                <w:sz w:val="24"/>
                <w:szCs w:val="24"/>
              </w:rPr>
              <w:t>t</w:t>
            </w:r>
            <w:r w:rsidRPr="009D4B12">
              <w:rPr>
                <w:i/>
                <w:sz w:val="24"/>
                <w:szCs w:val="24"/>
              </w:rPr>
              <w:t>a D</w:t>
            </w:r>
            <w:r w:rsidRPr="009D4B12">
              <w:rPr>
                <w:i/>
                <w:spacing w:val="-1"/>
                <w:sz w:val="24"/>
                <w:szCs w:val="24"/>
              </w:rPr>
              <w:t>e</w:t>
            </w:r>
            <w:r w:rsidRPr="009D4B12">
              <w:rPr>
                <w:i/>
                <w:spacing w:val="-2"/>
                <w:sz w:val="24"/>
                <w:szCs w:val="24"/>
              </w:rPr>
              <w:t>s</w:t>
            </w:r>
            <w:r w:rsidRPr="009D4B12">
              <w:rPr>
                <w:i/>
                <w:sz w:val="24"/>
                <w:szCs w:val="24"/>
              </w:rPr>
              <w:t>cr</w:t>
            </w:r>
            <w:r w:rsidRPr="009D4B12">
              <w:rPr>
                <w:i/>
                <w:spacing w:val="-8"/>
                <w:sz w:val="24"/>
                <w:szCs w:val="24"/>
              </w:rPr>
              <w:t>i</w:t>
            </w:r>
            <w:r w:rsidRPr="009D4B12">
              <w:rPr>
                <w:i/>
                <w:sz w:val="24"/>
                <w:szCs w:val="24"/>
              </w:rPr>
              <w:t>p</w:t>
            </w:r>
            <w:r w:rsidRPr="009D4B12">
              <w:rPr>
                <w:i/>
                <w:spacing w:val="10"/>
                <w:sz w:val="24"/>
                <w:szCs w:val="24"/>
              </w:rPr>
              <w:t>t</w:t>
            </w:r>
            <w:r w:rsidRPr="009D4B12">
              <w:rPr>
                <w:i/>
                <w:spacing w:val="-9"/>
                <w:sz w:val="24"/>
                <w:szCs w:val="24"/>
              </w:rPr>
              <w:t>i</w:t>
            </w:r>
            <w:r w:rsidRPr="009D4B12">
              <w:rPr>
                <w:i/>
                <w:spacing w:val="5"/>
                <w:sz w:val="24"/>
                <w:szCs w:val="24"/>
              </w:rPr>
              <w:t>o</w:t>
            </w:r>
            <w:r w:rsidRPr="009D4B12">
              <w:rPr>
                <w:i/>
                <w:sz w:val="24"/>
                <w:szCs w:val="24"/>
              </w:rPr>
              <w:t>n</w:t>
            </w:r>
          </w:p>
        </w:tc>
      </w:tr>
      <w:tr w:rsidR="00E40AC0" w:rsidTr="007F2DE3">
        <w:trPr>
          <w:trHeight w:hRule="exact" w:val="458"/>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D</w:t>
            </w:r>
            <w:r w:rsidRPr="009D4B12">
              <w:rPr>
                <w:i/>
                <w:spacing w:val="-1"/>
                <w:sz w:val="24"/>
                <w:szCs w:val="24"/>
              </w:rPr>
              <w:t>a</w:t>
            </w:r>
            <w:r w:rsidRPr="009D4B12">
              <w:rPr>
                <w:i/>
                <w:spacing w:val="5"/>
                <w:sz w:val="24"/>
                <w:szCs w:val="24"/>
              </w:rPr>
              <w:t>t</w:t>
            </w:r>
            <w:r w:rsidRPr="009D4B12">
              <w:rPr>
                <w:i/>
                <w:sz w:val="24"/>
                <w:szCs w:val="24"/>
              </w:rPr>
              <w:t>a D</w:t>
            </w:r>
            <w:r w:rsidRPr="009D4B12">
              <w:rPr>
                <w:i/>
                <w:spacing w:val="-10"/>
                <w:sz w:val="24"/>
                <w:szCs w:val="24"/>
              </w:rPr>
              <w:t>i</w:t>
            </w:r>
            <w:r w:rsidRPr="009D4B12">
              <w:rPr>
                <w:i/>
                <w:sz w:val="24"/>
                <w:szCs w:val="24"/>
              </w:rPr>
              <w:t>c</w:t>
            </w:r>
            <w:r w:rsidRPr="009D4B12">
              <w:rPr>
                <w:i/>
                <w:spacing w:val="9"/>
                <w:sz w:val="24"/>
                <w:szCs w:val="24"/>
              </w:rPr>
              <w:t>t</w:t>
            </w:r>
            <w:r w:rsidRPr="009D4B12">
              <w:rPr>
                <w:i/>
                <w:spacing w:val="-9"/>
                <w:sz w:val="24"/>
                <w:szCs w:val="24"/>
              </w:rPr>
              <w:t>i</w:t>
            </w:r>
            <w:r w:rsidRPr="009D4B12">
              <w:rPr>
                <w:i/>
                <w:spacing w:val="5"/>
                <w:sz w:val="24"/>
                <w:szCs w:val="24"/>
              </w:rPr>
              <w:t>o</w:t>
            </w:r>
            <w:r w:rsidRPr="009D4B12">
              <w:rPr>
                <w:i/>
                <w:spacing w:val="-5"/>
                <w:sz w:val="24"/>
                <w:szCs w:val="24"/>
              </w:rPr>
              <w:t>n</w:t>
            </w:r>
            <w:r w:rsidRPr="009D4B12">
              <w:rPr>
                <w:i/>
                <w:sz w:val="24"/>
                <w:szCs w:val="24"/>
              </w:rPr>
              <w:t>a</w:t>
            </w:r>
            <w:r w:rsidRPr="009D4B12">
              <w:rPr>
                <w:i/>
                <w:spacing w:val="6"/>
                <w:sz w:val="24"/>
                <w:szCs w:val="24"/>
              </w:rPr>
              <w:t>r</w:t>
            </w:r>
            <w:r w:rsidRPr="009D4B12">
              <w:rPr>
                <w:i/>
                <w:sz w:val="24"/>
                <w:szCs w:val="24"/>
              </w:rPr>
              <w:t>y</w:t>
            </w:r>
          </w:p>
        </w:tc>
      </w:tr>
      <w:tr w:rsidR="00E40AC0" w:rsidTr="007F2DE3">
        <w:trPr>
          <w:trHeight w:hRule="exact" w:val="518"/>
        </w:trPr>
        <w:tc>
          <w:tcPr>
            <w:tcW w:w="5792" w:type="dxa"/>
            <w:tcBorders>
              <w:top w:val="nil"/>
              <w:left w:val="nil"/>
              <w:bottom w:val="nil"/>
              <w:right w:val="nil"/>
            </w:tcBorders>
          </w:tcPr>
          <w:p w:rsidR="00E40AC0" w:rsidRPr="009D4B12" w:rsidRDefault="00E40AC0" w:rsidP="007F2DE3">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z w:val="24"/>
                <w:szCs w:val="24"/>
              </w:rPr>
              <w:t>C</w:t>
            </w:r>
            <w:r w:rsidRPr="009D4B12">
              <w:rPr>
                <w:b/>
                <w:sz w:val="19"/>
                <w:szCs w:val="19"/>
              </w:rPr>
              <w:t>O</w:t>
            </w:r>
            <w:r w:rsidRPr="009D4B12">
              <w:rPr>
                <w:b/>
                <w:spacing w:val="-4"/>
                <w:sz w:val="19"/>
                <w:szCs w:val="19"/>
              </w:rPr>
              <w:t>M</w:t>
            </w:r>
            <w:r w:rsidRPr="009D4B12">
              <w:rPr>
                <w:b/>
                <w:spacing w:val="3"/>
                <w:sz w:val="19"/>
                <w:szCs w:val="19"/>
              </w:rPr>
              <w:t>P</w:t>
            </w:r>
            <w:r w:rsidRPr="009D4B12">
              <w:rPr>
                <w:b/>
                <w:sz w:val="19"/>
                <w:szCs w:val="19"/>
              </w:rPr>
              <w:t>O</w:t>
            </w:r>
            <w:r w:rsidRPr="009D4B12">
              <w:rPr>
                <w:b/>
                <w:spacing w:val="-5"/>
                <w:sz w:val="19"/>
                <w:szCs w:val="19"/>
              </w:rPr>
              <w:t>N</w:t>
            </w:r>
            <w:r w:rsidRPr="009D4B12">
              <w:rPr>
                <w:b/>
                <w:spacing w:val="2"/>
                <w:sz w:val="19"/>
                <w:szCs w:val="19"/>
              </w:rPr>
              <w:t>E</w:t>
            </w:r>
            <w:r w:rsidRPr="009D4B12">
              <w:rPr>
                <w:b/>
                <w:spacing w:val="-4"/>
                <w:sz w:val="19"/>
                <w:szCs w:val="19"/>
              </w:rPr>
              <w:t>N</w:t>
            </w:r>
            <w:r w:rsidRPr="009D4B12">
              <w:rPr>
                <w:b/>
                <w:sz w:val="19"/>
                <w:szCs w:val="19"/>
              </w:rPr>
              <w:t>T</w:t>
            </w:r>
            <w:r>
              <w:rPr>
                <w:b/>
                <w:sz w:val="19"/>
                <w:szCs w:val="19"/>
              </w:rPr>
              <w:t xml:space="preserve"> </w:t>
            </w:r>
            <w:r w:rsidRPr="009D4B12">
              <w:rPr>
                <w:b/>
                <w:sz w:val="24"/>
                <w:szCs w:val="24"/>
              </w:rPr>
              <w:t>D</w:t>
            </w:r>
            <w:r w:rsidRPr="009D4B12">
              <w:rPr>
                <w:b/>
                <w:spacing w:val="2"/>
                <w:w w:val="101"/>
                <w:sz w:val="19"/>
                <w:szCs w:val="19"/>
              </w:rPr>
              <w:t>E</w:t>
            </w:r>
            <w:r w:rsidRPr="009D4B12">
              <w:rPr>
                <w:b/>
                <w:spacing w:val="-6"/>
                <w:w w:val="101"/>
                <w:sz w:val="19"/>
                <w:szCs w:val="19"/>
              </w:rPr>
              <w:t>S</w:t>
            </w:r>
            <w:r w:rsidRPr="009D4B12">
              <w:rPr>
                <w:b/>
                <w:spacing w:val="2"/>
                <w:w w:val="101"/>
                <w:sz w:val="19"/>
                <w:szCs w:val="19"/>
              </w:rPr>
              <w:t>I</w:t>
            </w:r>
            <w:r w:rsidRPr="009D4B12">
              <w:rPr>
                <w:b/>
                <w:spacing w:val="-5"/>
                <w:w w:val="101"/>
                <w:sz w:val="19"/>
                <w:szCs w:val="19"/>
              </w:rPr>
              <w:t>G</w:t>
            </w:r>
            <w:r w:rsidRPr="009D4B12">
              <w:rPr>
                <w:b/>
                <w:w w:val="101"/>
                <w:sz w:val="19"/>
                <w:szCs w:val="19"/>
              </w:rPr>
              <w:t>N</w:t>
            </w:r>
          </w:p>
        </w:tc>
      </w:tr>
      <w:tr w:rsidR="00E40AC0" w:rsidTr="007F2DE3">
        <w:trPr>
          <w:trHeight w:hRule="exact" w:val="454"/>
        </w:trPr>
        <w:tc>
          <w:tcPr>
            <w:tcW w:w="5792" w:type="dxa"/>
            <w:tcBorders>
              <w:top w:val="nil"/>
              <w:left w:val="nil"/>
              <w:bottom w:val="nil"/>
              <w:right w:val="nil"/>
            </w:tcBorders>
          </w:tcPr>
          <w:p w:rsidR="00E40AC0" w:rsidRPr="009D4B12" w:rsidRDefault="00E40AC0" w:rsidP="007F2DE3">
            <w:pPr>
              <w:pStyle w:val="ListParagraph"/>
              <w:spacing w:before="8" w:line="100" w:lineRule="exact"/>
              <w:ind w:left="360"/>
              <w:rPr>
                <w:sz w:val="10"/>
                <w:szCs w:val="10"/>
              </w:rPr>
            </w:pPr>
          </w:p>
          <w:p w:rsidR="00E40AC0" w:rsidRPr="009D4B12" w:rsidRDefault="00E40AC0" w:rsidP="00E40AC0">
            <w:pPr>
              <w:pStyle w:val="ListParagraph"/>
              <w:numPr>
                <w:ilvl w:val="0"/>
                <w:numId w:val="29"/>
              </w:numPr>
              <w:rPr>
                <w:sz w:val="19"/>
                <w:szCs w:val="19"/>
              </w:rPr>
            </w:pPr>
            <w:r w:rsidRPr="009D4B12">
              <w:rPr>
                <w:b/>
                <w:sz w:val="24"/>
                <w:szCs w:val="24"/>
              </w:rPr>
              <w:t>H</w:t>
            </w:r>
            <w:r w:rsidRPr="009D4B12">
              <w:rPr>
                <w:b/>
                <w:sz w:val="19"/>
                <w:szCs w:val="19"/>
              </w:rPr>
              <w:t>U</w:t>
            </w:r>
            <w:r w:rsidRPr="009D4B12">
              <w:rPr>
                <w:b/>
                <w:spacing w:val="-3"/>
                <w:sz w:val="19"/>
                <w:szCs w:val="19"/>
              </w:rPr>
              <w:t>M</w:t>
            </w:r>
            <w:r w:rsidRPr="009D4B12">
              <w:rPr>
                <w:b/>
                <w:sz w:val="19"/>
                <w:szCs w:val="19"/>
              </w:rPr>
              <w:t>AN</w:t>
            </w:r>
            <w:r>
              <w:rPr>
                <w:b/>
                <w:sz w:val="19"/>
                <w:szCs w:val="19"/>
              </w:rPr>
              <w:t xml:space="preserve"> </w:t>
            </w:r>
            <w:r w:rsidRPr="009D4B12">
              <w:rPr>
                <w:b/>
                <w:spacing w:val="-2"/>
                <w:sz w:val="24"/>
                <w:szCs w:val="24"/>
              </w:rPr>
              <w:t>I</w:t>
            </w:r>
            <w:r w:rsidRPr="009D4B12">
              <w:rPr>
                <w:b/>
                <w:spacing w:val="-4"/>
                <w:sz w:val="19"/>
                <w:szCs w:val="19"/>
              </w:rPr>
              <w:t>N</w:t>
            </w:r>
            <w:r w:rsidRPr="009D4B12">
              <w:rPr>
                <w:b/>
                <w:spacing w:val="2"/>
                <w:sz w:val="19"/>
                <w:szCs w:val="19"/>
              </w:rPr>
              <w:t>T</w:t>
            </w:r>
            <w:r w:rsidRPr="009D4B12">
              <w:rPr>
                <w:b/>
                <w:spacing w:val="-3"/>
                <w:sz w:val="19"/>
                <w:szCs w:val="19"/>
              </w:rPr>
              <w:t>E</w:t>
            </w:r>
            <w:r w:rsidRPr="009D4B12">
              <w:rPr>
                <w:b/>
                <w:spacing w:val="-4"/>
                <w:sz w:val="19"/>
                <w:szCs w:val="19"/>
              </w:rPr>
              <w:t>R</w:t>
            </w:r>
            <w:r w:rsidRPr="009D4B12">
              <w:rPr>
                <w:b/>
                <w:spacing w:val="3"/>
                <w:sz w:val="19"/>
                <w:szCs w:val="19"/>
              </w:rPr>
              <w:t>F</w:t>
            </w:r>
            <w:r w:rsidRPr="009D4B12">
              <w:rPr>
                <w:b/>
                <w:sz w:val="19"/>
                <w:szCs w:val="19"/>
              </w:rPr>
              <w:t>A</w:t>
            </w:r>
            <w:r w:rsidRPr="009D4B12">
              <w:rPr>
                <w:b/>
                <w:spacing w:val="-4"/>
                <w:sz w:val="19"/>
                <w:szCs w:val="19"/>
              </w:rPr>
              <w:t>C</w:t>
            </w:r>
            <w:r w:rsidRPr="009D4B12">
              <w:rPr>
                <w:b/>
                <w:sz w:val="19"/>
                <w:szCs w:val="19"/>
              </w:rPr>
              <w:t>E</w:t>
            </w:r>
            <w:r>
              <w:rPr>
                <w:b/>
                <w:sz w:val="19"/>
                <w:szCs w:val="19"/>
              </w:rPr>
              <w:t xml:space="preserve"> </w:t>
            </w:r>
            <w:r w:rsidRPr="009D4B12">
              <w:rPr>
                <w:b/>
                <w:spacing w:val="-5"/>
                <w:sz w:val="24"/>
                <w:szCs w:val="24"/>
              </w:rPr>
              <w:t>D</w:t>
            </w:r>
            <w:r w:rsidRPr="009D4B12">
              <w:rPr>
                <w:b/>
                <w:spacing w:val="2"/>
                <w:w w:val="101"/>
                <w:sz w:val="19"/>
                <w:szCs w:val="19"/>
              </w:rPr>
              <w:t>E</w:t>
            </w:r>
            <w:r w:rsidRPr="009D4B12">
              <w:rPr>
                <w:b/>
                <w:w w:val="101"/>
                <w:sz w:val="19"/>
                <w:szCs w:val="19"/>
              </w:rPr>
              <w:t>SI</w:t>
            </w:r>
            <w:r w:rsidRPr="009D4B12">
              <w:rPr>
                <w:b/>
                <w:spacing w:val="-4"/>
                <w:w w:val="101"/>
                <w:sz w:val="19"/>
                <w:szCs w:val="19"/>
              </w:rPr>
              <w:t>G</w:t>
            </w:r>
            <w:r w:rsidRPr="009D4B12">
              <w:rPr>
                <w:b/>
                <w:w w:val="101"/>
                <w:sz w:val="19"/>
                <w:szCs w:val="19"/>
              </w:rPr>
              <w:t>N</w:t>
            </w:r>
          </w:p>
        </w:tc>
      </w:tr>
      <w:tr w:rsidR="00E40AC0" w:rsidTr="007F2DE3">
        <w:trPr>
          <w:trHeight w:hRule="exact" w:val="394"/>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3"/>
              <w:rPr>
                <w:i/>
                <w:sz w:val="24"/>
                <w:szCs w:val="24"/>
              </w:rPr>
            </w:pPr>
            <w:r w:rsidRPr="009D4B12">
              <w:rPr>
                <w:i/>
                <w:sz w:val="24"/>
                <w:szCs w:val="24"/>
              </w:rPr>
              <w:t>O</w:t>
            </w:r>
            <w:r w:rsidRPr="009D4B12">
              <w:rPr>
                <w:i/>
                <w:spacing w:val="-5"/>
                <w:sz w:val="24"/>
                <w:szCs w:val="24"/>
              </w:rPr>
              <w:t>v</w:t>
            </w:r>
            <w:r w:rsidRPr="009D4B12">
              <w:rPr>
                <w:i/>
                <w:sz w:val="24"/>
                <w:szCs w:val="24"/>
              </w:rPr>
              <w:t>e</w:t>
            </w:r>
            <w:r w:rsidRPr="009D4B12">
              <w:rPr>
                <w:i/>
                <w:spacing w:val="6"/>
                <w:sz w:val="24"/>
                <w:szCs w:val="24"/>
              </w:rPr>
              <w:t>r</w:t>
            </w:r>
            <w:r w:rsidRPr="009D4B12">
              <w:rPr>
                <w:i/>
                <w:sz w:val="24"/>
                <w:szCs w:val="24"/>
              </w:rPr>
              <w:t>v</w:t>
            </w:r>
            <w:r w:rsidRPr="009D4B12">
              <w:rPr>
                <w:i/>
                <w:spacing w:val="-4"/>
                <w:sz w:val="24"/>
                <w:szCs w:val="24"/>
              </w:rPr>
              <w:t>i</w:t>
            </w:r>
            <w:r w:rsidRPr="009D4B12">
              <w:rPr>
                <w:i/>
                <w:sz w:val="24"/>
                <w:szCs w:val="24"/>
              </w:rPr>
              <w:t xml:space="preserve">ew </w:t>
            </w:r>
            <w:r w:rsidRPr="009D4B12">
              <w:rPr>
                <w:i/>
                <w:spacing w:val="5"/>
                <w:sz w:val="24"/>
                <w:szCs w:val="24"/>
              </w:rPr>
              <w:t>o</w:t>
            </w:r>
            <w:r w:rsidRPr="009D4B12">
              <w:rPr>
                <w:i/>
                <w:sz w:val="24"/>
                <w:szCs w:val="24"/>
              </w:rPr>
              <w:t>f U</w:t>
            </w:r>
            <w:r w:rsidRPr="009D4B12">
              <w:rPr>
                <w:i/>
                <w:spacing w:val="-3"/>
                <w:sz w:val="24"/>
                <w:szCs w:val="24"/>
              </w:rPr>
              <w:t>s</w:t>
            </w:r>
            <w:r w:rsidRPr="009D4B12">
              <w:rPr>
                <w:i/>
                <w:sz w:val="24"/>
                <w:szCs w:val="24"/>
              </w:rPr>
              <w:t xml:space="preserve">er </w:t>
            </w:r>
            <w:r w:rsidRPr="009D4B12">
              <w:rPr>
                <w:i/>
                <w:spacing w:val="2"/>
                <w:sz w:val="24"/>
                <w:szCs w:val="24"/>
              </w:rPr>
              <w:t>I</w:t>
            </w:r>
            <w:r w:rsidRPr="009D4B12">
              <w:rPr>
                <w:i/>
                <w:spacing w:val="-5"/>
                <w:sz w:val="24"/>
                <w:szCs w:val="24"/>
              </w:rPr>
              <w:t>n</w:t>
            </w:r>
            <w:r w:rsidRPr="009D4B12">
              <w:rPr>
                <w:i/>
                <w:spacing w:val="5"/>
                <w:sz w:val="24"/>
                <w:szCs w:val="24"/>
              </w:rPr>
              <w:t>t</w:t>
            </w:r>
            <w:r w:rsidRPr="009D4B12">
              <w:rPr>
                <w:i/>
                <w:sz w:val="24"/>
                <w:szCs w:val="24"/>
              </w:rPr>
              <w:t>e</w:t>
            </w:r>
            <w:r w:rsidRPr="009D4B12">
              <w:rPr>
                <w:i/>
                <w:spacing w:val="6"/>
                <w:sz w:val="24"/>
                <w:szCs w:val="24"/>
              </w:rPr>
              <w:t>r</w:t>
            </w:r>
            <w:r w:rsidRPr="009D4B12">
              <w:rPr>
                <w:i/>
                <w:spacing w:val="-8"/>
                <w:sz w:val="24"/>
                <w:szCs w:val="24"/>
              </w:rPr>
              <w:t>f</w:t>
            </w:r>
            <w:r w:rsidRPr="009D4B12">
              <w:rPr>
                <w:i/>
                <w:sz w:val="24"/>
                <w:szCs w:val="24"/>
              </w:rPr>
              <w:t>a</w:t>
            </w:r>
            <w:r w:rsidRPr="009D4B12">
              <w:rPr>
                <w:i/>
                <w:spacing w:val="-2"/>
                <w:sz w:val="24"/>
                <w:szCs w:val="24"/>
              </w:rPr>
              <w:t>c</w:t>
            </w:r>
            <w:r w:rsidRPr="009D4B12">
              <w:rPr>
                <w:i/>
                <w:sz w:val="24"/>
                <w:szCs w:val="24"/>
              </w:rPr>
              <w:t>e</w:t>
            </w:r>
          </w:p>
        </w:tc>
      </w:tr>
      <w:tr w:rsidR="00E40AC0" w:rsidTr="007F2DE3">
        <w:trPr>
          <w:trHeight w:hRule="exact" w:val="396"/>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8"/>
              <w:rPr>
                <w:i/>
                <w:sz w:val="24"/>
                <w:szCs w:val="24"/>
              </w:rPr>
            </w:pPr>
            <w:r w:rsidRPr="009D4B12">
              <w:rPr>
                <w:i/>
                <w:sz w:val="24"/>
                <w:szCs w:val="24"/>
              </w:rPr>
              <w:t>Sc</w:t>
            </w:r>
            <w:r w:rsidRPr="009D4B12">
              <w:rPr>
                <w:i/>
                <w:spacing w:val="2"/>
                <w:sz w:val="24"/>
                <w:szCs w:val="24"/>
              </w:rPr>
              <w:t>r</w:t>
            </w:r>
            <w:r w:rsidRPr="009D4B12">
              <w:rPr>
                <w:i/>
                <w:sz w:val="24"/>
                <w:szCs w:val="24"/>
              </w:rPr>
              <w:t>e</w:t>
            </w:r>
            <w:r w:rsidRPr="009D4B12">
              <w:rPr>
                <w:i/>
                <w:spacing w:val="-2"/>
                <w:sz w:val="24"/>
                <w:szCs w:val="24"/>
              </w:rPr>
              <w:t>e</w:t>
            </w:r>
            <w:r w:rsidRPr="009D4B12">
              <w:rPr>
                <w:i/>
                <w:sz w:val="24"/>
                <w:szCs w:val="24"/>
              </w:rPr>
              <w:t xml:space="preserve">n </w:t>
            </w:r>
            <w:r w:rsidRPr="009D4B12">
              <w:rPr>
                <w:i/>
                <w:spacing w:val="6"/>
                <w:sz w:val="24"/>
                <w:szCs w:val="24"/>
              </w:rPr>
              <w:t>I</w:t>
            </w:r>
            <w:r w:rsidRPr="009D4B12">
              <w:rPr>
                <w:i/>
                <w:spacing w:val="-9"/>
                <w:sz w:val="24"/>
                <w:szCs w:val="24"/>
              </w:rPr>
              <w:t>m</w:t>
            </w:r>
            <w:r w:rsidRPr="009D4B12">
              <w:rPr>
                <w:i/>
                <w:sz w:val="24"/>
                <w:szCs w:val="24"/>
              </w:rPr>
              <w:t>ag</w:t>
            </w:r>
            <w:r w:rsidRPr="009D4B12">
              <w:rPr>
                <w:i/>
                <w:spacing w:val="3"/>
                <w:sz w:val="24"/>
                <w:szCs w:val="24"/>
              </w:rPr>
              <w:t>e</w:t>
            </w:r>
            <w:r w:rsidRPr="009D4B12">
              <w:rPr>
                <w:i/>
                <w:sz w:val="24"/>
                <w:szCs w:val="24"/>
              </w:rPr>
              <w:t>s</w:t>
            </w:r>
          </w:p>
        </w:tc>
      </w:tr>
      <w:tr w:rsidR="00E40AC0" w:rsidTr="007F2DE3">
        <w:trPr>
          <w:trHeight w:hRule="exact" w:val="458"/>
        </w:trPr>
        <w:tc>
          <w:tcPr>
            <w:tcW w:w="5792" w:type="dxa"/>
            <w:tcBorders>
              <w:top w:val="nil"/>
              <w:left w:val="nil"/>
              <w:bottom w:val="nil"/>
              <w:right w:val="nil"/>
            </w:tcBorders>
          </w:tcPr>
          <w:p w:rsidR="00E40AC0" w:rsidRPr="009D4B12" w:rsidRDefault="00E40AC0" w:rsidP="00E40AC0">
            <w:pPr>
              <w:pStyle w:val="ListParagraph"/>
              <w:numPr>
                <w:ilvl w:val="1"/>
                <w:numId w:val="29"/>
              </w:numPr>
              <w:spacing w:before="46"/>
              <w:rPr>
                <w:i/>
                <w:sz w:val="24"/>
                <w:szCs w:val="24"/>
              </w:rPr>
            </w:pPr>
            <w:r w:rsidRPr="009D4B12">
              <w:rPr>
                <w:i/>
                <w:sz w:val="24"/>
                <w:szCs w:val="24"/>
              </w:rPr>
              <w:t>Sc</w:t>
            </w:r>
            <w:r w:rsidRPr="009D4B12">
              <w:rPr>
                <w:i/>
                <w:spacing w:val="2"/>
                <w:sz w:val="24"/>
                <w:szCs w:val="24"/>
              </w:rPr>
              <w:t>r</w:t>
            </w:r>
            <w:r w:rsidRPr="009D4B12">
              <w:rPr>
                <w:i/>
                <w:sz w:val="24"/>
                <w:szCs w:val="24"/>
              </w:rPr>
              <w:t>e</w:t>
            </w:r>
            <w:r w:rsidRPr="009D4B12">
              <w:rPr>
                <w:i/>
                <w:spacing w:val="-2"/>
                <w:sz w:val="24"/>
                <w:szCs w:val="24"/>
              </w:rPr>
              <w:t>e</w:t>
            </w:r>
            <w:r w:rsidRPr="009D4B12">
              <w:rPr>
                <w:i/>
                <w:sz w:val="24"/>
                <w:szCs w:val="24"/>
              </w:rPr>
              <w:t xml:space="preserve">n </w:t>
            </w:r>
            <w:r w:rsidRPr="009D4B12">
              <w:rPr>
                <w:i/>
                <w:spacing w:val="4"/>
                <w:sz w:val="24"/>
                <w:szCs w:val="24"/>
              </w:rPr>
              <w:t>O</w:t>
            </w:r>
            <w:r w:rsidRPr="009D4B12">
              <w:rPr>
                <w:i/>
                <w:sz w:val="24"/>
                <w:szCs w:val="24"/>
              </w:rPr>
              <w:t>b</w:t>
            </w:r>
            <w:r w:rsidRPr="009D4B12">
              <w:rPr>
                <w:i/>
                <w:spacing w:val="-4"/>
                <w:sz w:val="24"/>
                <w:szCs w:val="24"/>
              </w:rPr>
              <w:t>j</w:t>
            </w:r>
            <w:r w:rsidRPr="009D4B12">
              <w:rPr>
                <w:i/>
                <w:sz w:val="24"/>
                <w:szCs w:val="24"/>
              </w:rPr>
              <w:t>e</w:t>
            </w:r>
            <w:r w:rsidRPr="009D4B12">
              <w:rPr>
                <w:i/>
                <w:spacing w:val="-2"/>
                <w:sz w:val="24"/>
                <w:szCs w:val="24"/>
              </w:rPr>
              <w:t>c</w:t>
            </w:r>
            <w:r w:rsidRPr="009D4B12">
              <w:rPr>
                <w:i/>
                <w:spacing w:val="5"/>
                <w:sz w:val="24"/>
                <w:szCs w:val="24"/>
              </w:rPr>
              <w:t>t</w:t>
            </w:r>
            <w:r w:rsidRPr="009D4B12">
              <w:rPr>
                <w:i/>
                <w:sz w:val="24"/>
                <w:szCs w:val="24"/>
              </w:rPr>
              <w:t>s a</w:t>
            </w:r>
            <w:r w:rsidRPr="009D4B12">
              <w:rPr>
                <w:i/>
                <w:spacing w:val="-6"/>
                <w:sz w:val="24"/>
                <w:szCs w:val="24"/>
              </w:rPr>
              <w:t>n</w:t>
            </w:r>
            <w:r w:rsidRPr="009D4B12">
              <w:rPr>
                <w:i/>
                <w:sz w:val="24"/>
                <w:szCs w:val="24"/>
              </w:rPr>
              <w:t xml:space="preserve">d </w:t>
            </w:r>
            <w:r w:rsidRPr="009D4B12">
              <w:rPr>
                <w:i/>
                <w:spacing w:val="-5"/>
                <w:sz w:val="24"/>
                <w:szCs w:val="24"/>
              </w:rPr>
              <w:t>A</w:t>
            </w:r>
            <w:r w:rsidRPr="009D4B12">
              <w:rPr>
                <w:i/>
                <w:sz w:val="24"/>
                <w:szCs w:val="24"/>
              </w:rPr>
              <w:t>c</w:t>
            </w:r>
            <w:r w:rsidRPr="009D4B12">
              <w:rPr>
                <w:i/>
                <w:spacing w:val="4"/>
                <w:sz w:val="24"/>
                <w:szCs w:val="24"/>
              </w:rPr>
              <w:t>t</w:t>
            </w:r>
            <w:r w:rsidRPr="009D4B12">
              <w:rPr>
                <w:i/>
                <w:spacing w:val="-9"/>
                <w:sz w:val="24"/>
                <w:szCs w:val="24"/>
              </w:rPr>
              <w:t>i</w:t>
            </w:r>
            <w:r w:rsidRPr="009D4B12">
              <w:rPr>
                <w:i/>
                <w:spacing w:val="5"/>
                <w:sz w:val="24"/>
                <w:szCs w:val="24"/>
              </w:rPr>
              <w:t>o</w:t>
            </w:r>
            <w:r w:rsidRPr="009D4B12">
              <w:rPr>
                <w:i/>
                <w:sz w:val="24"/>
                <w:szCs w:val="24"/>
              </w:rPr>
              <w:t>ns</w:t>
            </w:r>
          </w:p>
        </w:tc>
      </w:tr>
      <w:tr w:rsidR="00E40AC0" w:rsidTr="007F2DE3">
        <w:trPr>
          <w:trHeight w:hRule="exact" w:val="518"/>
        </w:trPr>
        <w:tc>
          <w:tcPr>
            <w:tcW w:w="5792" w:type="dxa"/>
            <w:tcBorders>
              <w:top w:val="nil"/>
              <w:left w:val="nil"/>
              <w:bottom w:val="nil"/>
              <w:right w:val="nil"/>
            </w:tcBorders>
          </w:tcPr>
          <w:p w:rsidR="00E40AC0" w:rsidRPr="009D4B12" w:rsidRDefault="00E40AC0" w:rsidP="007F2DE3">
            <w:pPr>
              <w:pStyle w:val="ListParagraph"/>
              <w:spacing w:before="1" w:line="100" w:lineRule="exact"/>
              <w:ind w:left="360"/>
              <w:rPr>
                <w:sz w:val="11"/>
                <w:szCs w:val="11"/>
              </w:rPr>
            </w:pPr>
          </w:p>
          <w:p w:rsidR="00E40AC0" w:rsidRPr="009D4B12" w:rsidRDefault="00E40AC0" w:rsidP="00E40AC0">
            <w:pPr>
              <w:pStyle w:val="ListParagraph"/>
              <w:numPr>
                <w:ilvl w:val="0"/>
                <w:numId w:val="29"/>
              </w:numPr>
              <w:rPr>
                <w:sz w:val="19"/>
                <w:szCs w:val="19"/>
              </w:rPr>
            </w:pPr>
            <w:r w:rsidRPr="009D4B12">
              <w:rPr>
                <w:b/>
                <w:sz w:val="24"/>
                <w:szCs w:val="24"/>
              </w:rPr>
              <w:t>R</w:t>
            </w:r>
            <w:r w:rsidRPr="009D4B12">
              <w:rPr>
                <w:b/>
                <w:spacing w:val="2"/>
                <w:sz w:val="19"/>
                <w:szCs w:val="19"/>
              </w:rPr>
              <w:t>E</w:t>
            </w:r>
            <w:r w:rsidRPr="009D4B12">
              <w:rPr>
                <w:b/>
                <w:sz w:val="19"/>
                <w:szCs w:val="19"/>
              </w:rPr>
              <w:t>Q</w:t>
            </w:r>
            <w:r w:rsidRPr="009D4B12">
              <w:rPr>
                <w:b/>
                <w:spacing w:val="-5"/>
                <w:sz w:val="19"/>
                <w:szCs w:val="19"/>
              </w:rPr>
              <w:t>U</w:t>
            </w:r>
            <w:r w:rsidRPr="009D4B12">
              <w:rPr>
                <w:b/>
                <w:spacing w:val="2"/>
                <w:sz w:val="19"/>
                <w:szCs w:val="19"/>
              </w:rPr>
              <w:t>I</w:t>
            </w:r>
            <w:r w:rsidRPr="009D4B12">
              <w:rPr>
                <w:b/>
                <w:spacing w:val="-4"/>
                <w:sz w:val="19"/>
                <w:szCs w:val="19"/>
              </w:rPr>
              <w:t>R</w:t>
            </w:r>
            <w:r w:rsidRPr="009D4B12">
              <w:rPr>
                <w:b/>
                <w:spacing w:val="2"/>
                <w:sz w:val="19"/>
                <w:szCs w:val="19"/>
              </w:rPr>
              <w:t>E</w:t>
            </w:r>
            <w:r w:rsidRPr="009D4B12">
              <w:rPr>
                <w:b/>
                <w:spacing w:val="-4"/>
                <w:sz w:val="19"/>
                <w:szCs w:val="19"/>
              </w:rPr>
              <w:t>M</w:t>
            </w:r>
            <w:r w:rsidRPr="009D4B12">
              <w:rPr>
                <w:b/>
                <w:spacing w:val="2"/>
                <w:sz w:val="19"/>
                <w:szCs w:val="19"/>
              </w:rPr>
              <w:t>E</w:t>
            </w:r>
            <w:r w:rsidRPr="009D4B12">
              <w:rPr>
                <w:b/>
                <w:spacing w:val="-4"/>
                <w:sz w:val="19"/>
                <w:szCs w:val="19"/>
              </w:rPr>
              <w:t>N</w:t>
            </w:r>
            <w:r w:rsidRPr="009D4B12">
              <w:rPr>
                <w:b/>
                <w:spacing w:val="2"/>
                <w:sz w:val="19"/>
                <w:szCs w:val="19"/>
              </w:rPr>
              <w:t>T</w:t>
            </w:r>
            <w:r w:rsidRPr="009D4B12">
              <w:rPr>
                <w:b/>
                <w:sz w:val="19"/>
                <w:szCs w:val="19"/>
              </w:rPr>
              <w:t>S</w:t>
            </w:r>
            <w:r>
              <w:rPr>
                <w:b/>
                <w:sz w:val="19"/>
                <w:szCs w:val="19"/>
              </w:rPr>
              <w:t xml:space="preserve"> </w:t>
            </w:r>
            <w:r w:rsidRPr="009D4B12">
              <w:rPr>
                <w:b/>
                <w:spacing w:val="4"/>
                <w:sz w:val="24"/>
                <w:szCs w:val="24"/>
              </w:rPr>
              <w:t>M</w:t>
            </w:r>
            <w:r w:rsidRPr="009D4B12">
              <w:rPr>
                <w:b/>
                <w:spacing w:val="-4"/>
                <w:w w:val="101"/>
                <w:sz w:val="19"/>
                <w:szCs w:val="19"/>
              </w:rPr>
              <w:t>A</w:t>
            </w:r>
            <w:r w:rsidRPr="009D4B12">
              <w:rPr>
                <w:b/>
                <w:spacing w:val="2"/>
                <w:w w:val="101"/>
                <w:sz w:val="19"/>
                <w:szCs w:val="19"/>
              </w:rPr>
              <w:t>T</w:t>
            </w:r>
            <w:r w:rsidRPr="009D4B12">
              <w:rPr>
                <w:b/>
                <w:spacing w:val="-4"/>
                <w:w w:val="101"/>
                <w:sz w:val="19"/>
                <w:szCs w:val="19"/>
              </w:rPr>
              <w:t>R</w:t>
            </w:r>
            <w:r w:rsidRPr="009D4B12">
              <w:rPr>
                <w:b/>
                <w:spacing w:val="2"/>
                <w:w w:val="101"/>
                <w:sz w:val="19"/>
                <w:szCs w:val="19"/>
              </w:rPr>
              <w:t>I</w:t>
            </w:r>
            <w:r w:rsidRPr="009D4B12">
              <w:rPr>
                <w:b/>
                <w:w w:val="101"/>
                <w:sz w:val="19"/>
                <w:szCs w:val="19"/>
              </w:rPr>
              <w:t>X</w:t>
            </w:r>
          </w:p>
        </w:tc>
      </w:tr>
      <w:tr w:rsidR="00E40AC0" w:rsidTr="007F2DE3">
        <w:trPr>
          <w:trHeight w:hRule="exact" w:val="477"/>
        </w:trPr>
        <w:tc>
          <w:tcPr>
            <w:tcW w:w="5792" w:type="dxa"/>
            <w:tcBorders>
              <w:top w:val="nil"/>
              <w:left w:val="nil"/>
              <w:bottom w:val="nil"/>
              <w:right w:val="nil"/>
            </w:tcBorders>
          </w:tcPr>
          <w:p w:rsidR="00E40AC0" w:rsidRPr="009D4B12" w:rsidRDefault="00E40AC0" w:rsidP="007F2DE3">
            <w:pPr>
              <w:pStyle w:val="ListParagraph"/>
              <w:ind w:left="360"/>
              <w:rPr>
                <w:sz w:val="19"/>
                <w:szCs w:val="19"/>
              </w:rPr>
            </w:pPr>
          </w:p>
        </w:tc>
      </w:tr>
    </w:tbl>
    <w:p w:rsidR="00D8661B" w:rsidRPr="00741D93" w:rsidRDefault="004F3D65" w:rsidP="00067921">
      <w:pPr>
        <w:spacing w:after="240"/>
        <w:ind w:right="6138"/>
        <w:jc w:val="both"/>
        <w:rPr>
          <w:rFonts w:ascii="Arial" w:eastAsia="Arial" w:hAnsi="Arial" w:cs="Arial"/>
          <w:sz w:val="28"/>
          <w:szCs w:val="28"/>
        </w:rPr>
      </w:pPr>
      <w:r w:rsidRPr="00843E15">
        <w:rPr>
          <w:rFonts w:ascii="Arial" w:eastAsia="Arial" w:hAnsi="Arial" w:cs="Arial"/>
          <w:b/>
          <w:sz w:val="28"/>
          <w:szCs w:val="28"/>
        </w:rPr>
        <w:t xml:space="preserve">1.4 </w:t>
      </w:r>
      <w:r w:rsidRPr="00843E15">
        <w:rPr>
          <w:rFonts w:ascii="Arial" w:eastAsia="Arial" w:hAnsi="Arial" w:cs="Arial"/>
          <w:b/>
          <w:spacing w:val="-2"/>
          <w:sz w:val="28"/>
          <w:szCs w:val="28"/>
        </w:rPr>
        <w:t>R</w:t>
      </w:r>
      <w:r w:rsidRPr="00843E15">
        <w:rPr>
          <w:rFonts w:ascii="Arial" w:eastAsia="Arial" w:hAnsi="Arial" w:cs="Arial"/>
          <w:b/>
          <w:sz w:val="28"/>
          <w:szCs w:val="28"/>
        </w:rPr>
        <w:t>efere</w:t>
      </w:r>
      <w:r w:rsidRPr="00843E15">
        <w:rPr>
          <w:rFonts w:ascii="Arial" w:eastAsia="Arial" w:hAnsi="Arial" w:cs="Arial"/>
          <w:b/>
          <w:spacing w:val="5"/>
          <w:sz w:val="28"/>
          <w:szCs w:val="28"/>
        </w:rPr>
        <w:t>n</w:t>
      </w:r>
      <w:r w:rsidRPr="00843E15">
        <w:rPr>
          <w:rFonts w:ascii="Arial" w:eastAsia="Arial" w:hAnsi="Arial" w:cs="Arial"/>
          <w:b/>
          <w:sz w:val="28"/>
          <w:szCs w:val="28"/>
        </w:rPr>
        <w:t>ce</w:t>
      </w:r>
      <w:r w:rsidR="007F2DE3">
        <w:rPr>
          <w:rFonts w:ascii="Arial" w:eastAsia="Arial" w:hAnsi="Arial" w:cs="Arial"/>
          <w:b/>
          <w:sz w:val="28"/>
          <w:szCs w:val="28"/>
        </w:rPr>
        <w:t xml:space="preserve"> </w:t>
      </w:r>
      <w:r w:rsidRPr="00843E15">
        <w:rPr>
          <w:rFonts w:ascii="Arial" w:eastAsia="Arial" w:hAnsi="Arial" w:cs="Arial"/>
          <w:b/>
          <w:spacing w:val="2"/>
          <w:sz w:val="28"/>
          <w:szCs w:val="28"/>
        </w:rPr>
        <w:t>M</w:t>
      </w:r>
      <w:r w:rsidRPr="00843E15">
        <w:rPr>
          <w:rFonts w:ascii="Arial" w:eastAsia="Arial" w:hAnsi="Arial" w:cs="Arial"/>
          <w:b/>
          <w:sz w:val="28"/>
          <w:szCs w:val="28"/>
        </w:rPr>
        <w:t>ater</w:t>
      </w:r>
      <w:r w:rsidRPr="00843E15">
        <w:rPr>
          <w:rFonts w:ascii="Arial" w:eastAsia="Arial" w:hAnsi="Arial" w:cs="Arial"/>
          <w:b/>
          <w:spacing w:val="3"/>
          <w:sz w:val="28"/>
          <w:szCs w:val="28"/>
        </w:rPr>
        <w:t>i</w:t>
      </w:r>
      <w:r w:rsidRPr="00843E15">
        <w:rPr>
          <w:rFonts w:ascii="Arial" w:eastAsia="Arial" w:hAnsi="Arial" w:cs="Arial"/>
          <w:b/>
          <w:sz w:val="28"/>
          <w:szCs w:val="28"/>
        </w:rPr>
        <w:t>al</w:t>
      </w:r>
    </w:p>
    <w:tbl>
      <w:tblPr>
        <w:tblW w:w="10184" w:type="dxa"/>
        <w:tblInd w:w="-176"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ook w:val="04A0" w:firstRow="1" w:lastRow="0" w:firstColumn="1" w:lastColumn="0" w:noHBand="0" w:noVBand="1"/>
      </w:tblPr>
      <w:tblGrid>
        <w:gridCol w:w="960"/>
        <w:gridCol w:w="6018"/>
        <w:gridCol w:w="3206"/>
      </w:tblGrid>
      <w:tr w:rsidR="00E40AC0" w:rsidRPr="00650B3A" w:rsidTr="007F2DE3">
        <w:trPr>
          <w:trHeight w:val="307"/>
        </w:trPr>
        <w:tc>
          <w:tcPr>
            <w:tcW w:w="960" w:type="dxa"/>
            <w:vAlign w:val="center"/>
          </w:tcPr>
          <w:p w:rsidR="00E40AC0" w:rsidRPr="00650B3A" w:rsidRDefault="00E40AC0" w:rsidP="007F2DE3">
            <w:pPr>
              <w:jc w:val="center"/>
              <w:rPr>
                <w:rFonts w:ascii="Arial" w:eastAsia="Arial" w:hAnsi="Arial" w:cs="Arial"/>
                <w:color w:val="000000"/>
                <w:sz w:val="22"/>
                <w:szCs w:val="22"/>
              </w:rPr>
            </w:pPr>
            <w:r w:rsidRPr="00650B3A">
              <w:rPr>
                <w:rFonts w:ascii="Arial" w:eastAsia="Arial" w:hAnsi="Arial" w:cs="Arial"/>
                <w:color w:val="000000"/>
                <w:sz w:val="22"/>
                <w:szCs w:val="22"/>
              </w:rPr>
              <w:t>Nr.</w:t>
            </w:r>
          </w:p>
        </w:tc>
        <w:tc>
          <w:tcPr>
            <w:tcW w:w="6018" w:type="dxa"/>
            <w:vAlign w:val="center"/>
          </w:tcPr>
          <w:p w:rsidR="00E40AC0" w:rsidRPr="00650B3A" w:rsidRDefault="00E40AC0" w:rsidP="007F2DE3">
            <w:pPr>
              <w:jc w:val="center"/>
              <w:rPr>
                <w:rFonts w:ascii="Arial" w:eastAsia="Arial" w:hAnsi="Arial" w:cs="Arial"/>
                <w:color w:val="000000"/>
                <w:sz w:val="22"/>
                <w:szCs w:val="22"/>
              </w:rPr>
            </w:pPr>
            <w:r w:rsidRPr="00650B3A">
              <w:rPr>
                <w:rFonts w:ascii="Arial" w:eastAsia="Arial" w:hAnsi="Arial" w:cs="Arial"/>
                <w:color w:val="000000"/>
                <w:sz w:val="22"/>
                <w:szCs w:val="22"/>
              </w:rPr>
              <w:t>Link</w:t>
            </w:r>
          </w:p>
        </w:tc>
        <w:tc>
          <w:tcPr>
            <w:tcW w:w="3206" w:type="dxa"/>
            <w:vAlign w:val="center"/>
          </w:tcPr>
          <w:p w:rsidR="00E40AC0" w:rsidRPr="00650B3A" w:rsidRDefault="00E40AC0" w:rsidP="007F2DE3">
            <w:pPr>
              <w:jc w:val="center"/>
              <w:rPr>
                <w:rFonts w:ascii="Arial" w:eastAsia="Arial" w:hAnsi="Arial" w:cs="Arial"/>
                <w:color w:val="000000"/>
                <w:sz w:val="22"/>
                <w:szCs w:val="22"/>
              </w:rPr>
            </w:pPr>
            <w:r w:rsidRPr="00650B3A">
              <w:rPr>
                <w:rFonts w:ascii="Arial" w:eastAsia="Arial" w:hAnsi="Arial" w:cs="Arial"/>
                <w:color w:val="000000"/>
                <w:sz w:val="22"/>
                <w:szCs w:val="22"/>
              </w:rPr>
              <w:t>Description</w:t>
            </w:r>
          </w:p>
        </w:tc>
      </w:tr>
      <w:tr w:rsidR="00E40AC0" w:rsidRPr="00650B3A" w:rsidTr="007F2DE3">
        <w:trPr>
          <w:trHeight w:val="1210"/>
        </w:trPr>
        <w:tc>
          <w:tcPr>
            <w:tcW w:w="960" w:type="dxa"/>
            <w:vAlign w:val="center"/>
          </w:tcPr>
          <w:p w:rsidR="00E40AC0" w:rsidRPr="00650B3A" w:rsidRDefault="00E40AC0" w:rsidP="007F2DE3">
            <w:pPr>
              <w:jc w:val="center"/>
              <w:rPr>
                <w:rFonts w:ascii="Arial" w:eastAsia="Arial" w:hAnsi="Arial" w:cs="Arial"/>
                <w:i/>
                <w:color w:val="000000"/>
                <w:sz w:val="22"/>
                <w:szCs w:val="22"/>
              </w:rPr>
            </w:pPr>
            <w:r w:rsidRPr="00650B3A">
              <w:rPr>
                <w:rFonts w:ascii="Arial" w:eastAsia="Arial" w:hAnsi="Arial" w:cs="Arial"/>
                <w:i/>
                <w:color w:val="000000"/>
                <w:sz w:val="22"/>
                <w:szCs w:val="22"/>
              </w:rPr>
              <w:t>1</w:t>
            </w:r>
          </w:p>
        </w:tc>
        <w:tc>
          <w:tcPr>
            <w:tcW w:w="6018" w:type="dxa"/>
            <w:vAlign w:val="center"/>
          </w:tcPr>
          <w:p w:rsidR="00E40AC0" w:rsidRDefault="007F2DE3" w:rsidP="007F2DE3">
            <w:pPr>
              <w:spacing w:after="240" w:line="276" w:lineRule="auto"/>
              <w:ind w:hanging="2"/>
              <w:jc w:val="center"/>
            </w:pPr>
            <w:hyperlink r:id="rId10">
              <w:r w:rsidR="00E40AC0" w:rsidRPr="00650B3A">
                <w:rPr>
                  <w:color w:val="0000FF"/>
                  <w:u w:val="single"/>
                </w:rPr>
                <w:t>https://en.wikipedia.org/</w:t>
              </w:r>
            </w:hyperlink>
          </w:p>
          <w:p w:rsidR="00E40AC0" w:rsidRPr="00650B3A" w:rsidRDefault="00E40AC0" w:rsidP="007F2DE3">
            <w:pPr>
              <w:jc w:val="center"/>
              <w:rPr>
                <w:rFonts w:ascii="Arial" w:eastAsia="Arial" w:hAnsi="Arial" w:cs="Arial"/>
                <w:i/>
                <w:color w:val="000000"/>
                <w:sz w:val="22"/>
                <w:szCs w:val="22"/>
              </w:rPr>
            </w:pPr>
          </w:p>
        </w:tc>
        <w:tc>
          <w:tcPr>
            <w:tcW w:w="3206" w:type="dxa"/>
            <w:vAlign w:val="center"/>
          </w:tcPr>
          <w:p w:rsidR="00E40AC0" w:rsidRPr="00650B3A" w:rsidRDefault="00E40AC0" w:rsidP="007F2DE3">
            <w:pPr>
              <w:jc w:val="center"/>
              <w:rPr>
                <w:rFonts w:ascii="Arial" w:eastAsia="Arial" w:hAnsi="Arial" w:cs="Arial"/>
                <w:i/>
                <w:color w:val="000000"/>
                <w:sz w:val="22"/>
                <w:szCs w:val="22"/>
              </w:rPr>
            </w:pPr>
            <w:r>
              <w:t xml:space="preserve">General </w:t>
            </w:r>
            <w:proofErr w:type="spellStart"/>
            <w:r>
              <w:t>informations</w:t>
            </w:r>
            <w:proofErr w:type="spellEnd"/>
          </w:p>
        </w:tc>
      </w:tr>
      <w:tr w:rsidR="00E40AC0" w:rsidRPr="00650B3A" w:rsidTr="007F2DE3">
        <w:trPr>
          <w:trHeight w:val="1210"/>
        </w:trPr>
        <w:tc>
          <w:tcPr>
            <w:tcW w:w="960" w:type="dxa"/>
            <w:vAlign w:val="center"/>
          </w:tcPr>
          <w:p w:rsidR="00E40AC0" w:rsidRPr="00650B3A" w:rsidRDefault="00E40AC0" w:rsidP="007F2DE3">
            <w:pPr>
              <w:jc w:val="center"/>
              <w:rPr>
                <w:rFonts w:ascii="Arial" w:eastAsia="Arial" w:hAnsi="Arial" w:cs="Arial"/>
                <w:i/>
                <w:color w:val="000000"/>
                <w:sz w:val="22"/>
                <w:szCs w:val="22"/>
              </w:rPr>
            </w:pPr>
            <w:r w:rsidRPr="00650B3A">
              <w:rPr>
                <w:rFonts w:ascii="Arial" w:eastAsia="Arial" w:hAnsi="Arial" w:cs="Arial"/>
                <w:i/>
                <w:color w:val="000000"/>
                <w:sz w:val="22"/>
                <w:szCs w:val="22"/>
              </w:rPr>
              <w:t>2</w:t>
            </w:r>
          </w:p>
        </w:tc>
        <w:tc>
          <w:tcPr>
            <w:tcW w:w="6018" w:type="dxa"/>
            <w:vAlign w:val="center"/>
          </w:tcPr>
          <w:p w:rsidR="00E40AC0" w:rsidRPr="00650B3A" w:rsidRDefault="007F2DE3" w:rsidP="007F2DE3">
            <w:pPr>
              <w:jc w:val="center"/>
              <w:rPr>
                <w:rFonts w:ascii="Arial" w:eastAsia="Arial" w:hAnsi="Arial" w:cs="Arial"/>
                <w:i/>
                <w:color w:val="000000"/>
                <w:sz w:val="22"/>
                <w:szCs w:val="22"/>
              </w:rPr>
            </w:pPr>
            <w:hyperlink r:id="rId11">
              <w:r w:rsidR="00E40AC0" w:rsidRPr="00650B3A">
                <w:rPr>
                  <w:color w:val="0000FF"/>
                  <w:u w:val="single"/>
                </w:rPr>
                <w:t>http://www.math.uaa.alaska.edu/~afkjm/cs401/IEEE830.pdf</w:t>
              </w:r>
            </w:hyperlink>
          </w:p>
        </w:tc>
        <w:tc>
          <w:tcPr>
            <w:tcW w:w="3206" w:type="dxa"/>
            <w:vAlign w:val="center"/>
          </w:tcPr>
          <w:p w:rsidR="00E40AC0" w:rsidRPr="00650B3A" w:rsidRDefault="00E40AC0" w:rsidP="007F2DE3">
            <w:pPr>
              <w:jc w:val="center"/>
              <w:rPr>
                <w:rFonts w:ascii="Arial" w:eastAsia="Arial" w:hAnsi="Arial" w:cs="Arial"/>
                <w:i/>
                <w:color w:val="000000"/>
                <w:sz w:val="22"/>
                <w:szCs w:val="22"/>
              </w:rPr>
            </w:pPr>
            <w:r>
              <w:t>IEEE 830-1998 template</w:t>
            </w:r>
          </w:p>
        </w:tc>
      </w:tr>
      <w:tr w:rsidR="00E40AC0" w:rsidRPr="00650B3A" w:rsidTr="007F2DE3">
        <w:trPr>
          <w:trHeight w:val="1268"/>
        </w:trPr>
        <w:tc>
          <w:tcPr>
            <w:tcW w:w="960" w:type="dxa"/>
            <w:vAlign w:val="center"/>
          </w:tcPr>
          <w:p w:rsidR="00E40AC0" w:rsidRPr="00650B3A" w:rsidRDefault="00E40AC0" w:rsidP="007F2DE3">
            <w:pPr>
              <w:jc w:val="center"/>
              <w:rPr>
                <w:rFonts w:ascii="Arial" w:eastAsia="Arial" w:hAnsi="Arial" w:cs="Arial"/>
                <w:i/>
                <w:color w:val="000000"/>
                <w:sz w:val="22"/>
                <w:szCs w:val="22"/>
              </w:rPr>
            </w:pPr>
            <w:r w:rsidRPr="00650B3A">
              <w:rPr>
                <w:rFonts w:ascii="Arial" w:eastAsia="Arial" w:hAnsi="Arial" w:cs="Arial"/>
                <w:i/>
                <w:color w:val="000000"/>
                <w:sz w:val="22"/>
                <w:szCs w:val="22"/>
              </w:rPr>
              <w:t>3</w:t>
            </w:r>
          </w:p>
        </w:tc>
        <w:tc>
          <w:tcPr>
            <w:tcW w:w="6018" w:type="dxa"/>
            <w:vAlign w:val="center"/>
          </w:tcPr>
          <w:p w:rsidR="00E40AC0" w:rsidRPr="00650B3A" w:rsidRDefault="007F2DE3" w:rsidP="007F2DE3">
            <w:pPr>
              <w:jc w:val="center"/>
              <w:rPr>
                <w:rFonts w:ascii="Arial" w:eastAsia="Arial" w:hAnsi="Arial" w:cs="Arial"/>
                <w:i/>
                <w:color w:val="000000"/>
                <w:sz w:val="22"/>
                <w:szCs w:val="22"/>
              </w:rPr>
            </w:pPr>
            <w:hyperlink r:id="rId12">
              <w:r w:rsidR="00E40AC0" w:rsidRPr="00650B3A">
                <w:rPr>
                  <w:color w:val="0000FF"/>
                  <w:u w:val="single"/>
                </w:rPr>
                <w:t>https://www.imdb.com/interfaces/</w:t>
              </w:r>
            </w:hyperlink>
          </w:p>
        </w:tc>
        <w:tc>
          <w:tcPr>
            <w:tcW w:w="3206" w:type="dxa"/>
            <w:vAlign w:val="center"/>
          </w:tcPr>
          <w:p w:rsidR="00E40AC0" w:rsidRPr="00650B3A" w:rsidRDefault="00E40AC0" w:rsidP="007F2DE3">
            <w:pPr>
              <w:jc w:val="center"/>
              <w:rPr>
                <w:rFonts w:ascii="Arial" w:eastAsia="Arial" w:hAnsi="Arial" w:cs="Arial"/>
                <w:i/>
                <w:color w:val="000000"/>
                <w:sz w:val="22"/>
                <w:szCs w:val="22"/>
              </w:rPr>
            </w:pPr>
            <w:r>
              <w:t>Datasets for the database</w:t>
            </w:r>
          </w:p>
        </w:tc>
      </w:tr>
      <w:tr w:rsidR="00E40AC0" w:rsidRPr="00650B3A" w:rsidTr="007F2DE3">
        <w:trPr>
          <w:trHeight w:val="1268"/>
        </w:trPr>
        <w:tc>
          <w:tcPr>
            <w:tcW w:w="960" w:type="dxa"/>
            <w:vAlign w:val="center"/>
          </w:tcPr>
          <w:p w:rsidR="00E40AC0" w:rsidRPr="00650B3A" w:rsidRDefault="00E40AC0" w:rsidP="007F2DE3">
            <w:pPr>
              <w:jc w:val="center"/>
              <w:rPr>
                <w:rFonts w:ascii="Arial" w:eastAsia="Arial" w:hAnsi="Arial" w:cs="Arial"/>
                <w:i/>
                <w:color w:val="000000"/>
                <w:sz w:val="22"/>
                <w:szCs w:val="22"/>
              </w:rPr>
            </w:pPr>
            <w:r w:rsidRPr="00650B3A">
              <w:rPr>
                <w:rFonts w:ascii="Arial" w:eastAsia="Arial" w:hAnsi="Arial" w:cs="Arial"/>
                <w:i/>
                <w:color w:val="000000"/>
                <w:sz w:val="22"/>
                <w:szCs w:val="22"/>
              </w:rPr>
              <w:t>4</w:t>
            </w:r>
          </w:p>
        </w:tc>
        <w:tc>
          <w:tcPr>
            <w:tcW w:w="6018" w:type="dxa"/>
            <w:vAlign w:val="center"/>
          </w:tcPr>
          <w:p w:rsidR="00E40AC0" w:rsidRPr="00650B3A" w:rsidRDefault="007F2DE3" w:rsidP="007F2DE3">
            <w:pPr>
              <w:jc w:val="center"/>
              <w:rPr>
                <w:rFonts w:ascii="Arial" w:eastAsia="Arial" w:hAnsi="Arial" w:cs="Arial"/>
                <w:i/>
                <w:color w:val="000000"/>
                <w:sz w:val="22"/>
                <w:szCs w:val="22"/>
              </w:rPr>
            </w:pPr>
            <w:hyperlink r:id="rId13">
              <w:r w:rsidR="00E40AC0" w:rsidRPr="00650B3A">
                <w:rPr>
                  <w:color w:val="0000FF"/>
                  <w:u w:val="single"/>
                </w:rPr>
                <w:t>https://datasets.imdbws.com/</w:t>
              </w:r>
            </w:hyperlink>
          </w:p>
        </w:tc>
        <w:tc>
          <w:tcPr>
            <w:tcW w:w="3206" w:type="dxa"/>
            <w:vAlign w:val="center"/>
          </w:tcPr>
          <w:p w:rsidR="00E40AC0" w:rsidRPr="00650B3A" w:rsidRDefault="00E40AC0" w:rsidP="007F2DE3">
            <w:pPr>
              <w:jc w:val="center"/>
              <w:rPr>
                <w:rFonts w:ascii="Arial" w:eastAsia="Arial" w:hAnsi="Arial" w:cs="Arial"/>
                <w:i/>
                <w:color w:val="000000"/>
                <w:sz w:val="22"/>
                <w:szCs w:val="22"/>
              </w:rPr>
            </w:pPr>
            <w:r>
              <w:t>Datasets for the database</w:t>
            </w:r>
          </w:p>
        </w:tc>
      </w:tr>
    </w:tbl>
    <w:p w:rsidR="00D8661B" w:rsidRPr="00741D93" w:rsidRDefault="004F3D65" w:rsidP="007F2DE3">
      <w:pPr>
        <w:spacing w:before="240" w:after="240"/>
        <w:ind w:right="5195"/>
        <w:jc w:val="both"/>
        <w:rPr>
          <w:rFonts w:ascii="Arial" w:eastAsia="Arial" w:hAnsi="Arial" w:cs="Arial"/>
          <w:sz w:val="28"/>
          <w:szCs w:val="28"/>
        </w:rPr>
      </w:pPr>
      <w:r w:rsidRPr="00843E15">
        <w:rPr>
          <w:rFonts w:ascii="Arial" w:eastAsia="Arial" w:hAnsi="Arial" w:cs="Arial"/>
          <w:b/>
          <w:sz w:val="28"/>
          <w:szCs w:val="28"/>
        </w:rPr>
        <w:t xml:space="preserve">1.5 </w:t>
      </w:r>
      <w:r w:rsidRPr="00843E15">
        <w:rPr>
          <w:rFonts w:ascii="Arial" w:eastAsia="Arial" w:hAnsi="Arial" w:cs="Arial"/>
          <w:b/>
          <w:spacing w:val="-2"/>
          <w:sz w:val="28"/>
          <w:szCs w:val="28"/>
        </w:rPr>
        <w:t>D</w:t>
      </w:r>
      <w:r w:rsidRPr="00843E15">
        <w:rPr>
          <w:rFonts w:ascii="Arial" w:eastAsia="Arial" w:hAnsi="Arial" w:cs="Arial"/>
          <w:b/>
          <w:sz w:val="28"/>
          <w:szCs w:val="28"/>
        </w:rPr>
        <w:t>ef</w:t>
      </w:r>
      <w:r w:rsidRPr="00843E15">
        <w:rPr>
          <w:rFonts w:ascii="Arial" w:eastAsia="Arial" w:hAnsi="Arial" w:cs="Arial"/>
          <w:b/>
          <w:spacing w:val="3"/>
          <w:sz w:val="28"/>
          <w:szCs w:val="28"/>
        </w:rPr>
        <w:t>i</w:t>
      </w:r>
      <w:r w:rsidRPr="00843E15">
        <w:rPr>
          <w:rFonts w:ascii="Arial" w:eastAsia="Arial" w:hAnsi="Arial" w:cs="Arial"/>
          <w:b/>
          <w:sz w:val="28"/>
          <w:szCs w:val="28"/>
        </w:rPr>
        <w:t>ni</w:t>
      </w:r>
      <w:r w:rsidRPr="00843E15">
        <w:rPr>
          <w:rFonts w:ascii="Arial" w:eastAsia="Arial" w:hAnsi="Arial" w:cs="Arial"/>
          <w:b/>
          <w:spacing w:val="3"/>
          <w:sz w:val="28"/>
          <w:szCs w:val="28"/>
        </w:rPr>
        <w:t>t</w:t>
      </w:r>
      <w:r w:rsidRPr="00843E15">
        <w:rPr>
          <w:rFonts w:ascii="Arial" w:eastAsia="Arial" w:hAnsi="Arial" w:cs="Arial"/>
          <w:b/>
          <w:spacing w:val="2"/>
          <w:sz w:val="28"/>
          <w:szCs w:val="28"/>
        </w:rPr>
        <w:t>i</w:t>
      </w:r>
      <w:r w:rsidRPr="00843E15">
        <w:rPr>
          <w:rFonts w:ascii="Arial" w:eastAsia="Arial" w:hAnsi="Arial" w:cs="Arial"/>
          <w:b/>
          <w:sz w:val="28"/>
          <w:szCs w:val="28"/>
        </w:rPr>
        <w:t>o</w:t>
      </w:r>
      <w:r w:rsidRPr="00843E15">
        <w:rPr>
          <w:rFonts w:ascii="Arial" w:eastAsia="Arial" w:hAnsi="Arial" w:cs="Arial"/>
          <w:b/>
          <w:spacing w:val="-2"/>
          <w:sz w:val="28"/>
          <w:szCs w:val="28"/>
        </w:rPr>
        <w:t>n</w:t>
      </w:r>
      <w:r w:rsidRPr="00843E15">
        <w:rPr>
          <w:rFonts w:ascii="Arial" w:eastAsia="Arial" w:hAnsi="Arial" w:cs="Arial"/>
          <w:b/>
          <w:sz w:val="28"/>
          <w:szCs w:val="28"/>
        </w:rPr>
        <w:t>s</w:t>
      </w:r>
      <w:r w:rsidR="007F2DE3">
        <w:rPr>
          <w:rFonts w:ascii="Arial" w:eastAsia="Arial" w:hAnsi="Arial" w:cs="Arial"/>
          <w:b/>
          <w:sz w:val="28"/>
          <w:szCs w:val="28"/>
        </w:rPr>
        <w:t xml:space="preserve"> </w:t>
      </w:r>
      <w:r w:rsidRPr="00843E15">
        <w:rPr>
          <w:rFonts w:ascii="Arial" w:eastAsia="Arial" w:hAnsi="Arial" w:cs="Arial"/>
          <w:b/>
          <w:sz w:val="28"/>
          <w:szCs w:val="28"/>
        </w:rPr>
        <w:t>and</w:t>
      </w:r>
      <w:r w:rsidR="007F2DE3">
        <w:rPr>
          <w:rFonts w:ascii="Arial" w:eastAsia="Arial" w:hAnsi="Arial" w:cs="Arial"/>
          <w:b/>
          <w:sz w:val="28"/>
          <w:szCs w:val="28"/>
        </w:rPr>
        <w:t xml:space="preserve"> </w:t>
      </w:r>
      <w:r w:rsidRPr="00843E15">
        <w:rPr>
          <w:rFonts w:ascii="Arial" w:eastAsia="Arial" w:hAnsi="Arial" w:cs="Arial"/>
          <w:b/>
          <w:spacing w:val="-2"/>
          <w:sz w:val="28"/>
          <w:szCs w:val="28"/>
        </w:rPr>
        <w:t>A</w:t>
      </w:r>
      <w:r w:rsidRPr="00843E15">
        <w:rPr>
          <w:rFonts w:ascii="Arial" w:eastAsia="Arial" w:hAnsi="Arial" w:cs="Arial"/>
          <w:b/>
          <w:sz w:val="28"/>
          <w:szCs w:val="28"/>
        </w:rPr>
        <w:t>cro</w:t>
      </w:r>
      <w:r w:rsidRPr="00843E15">
        <w:rPr>
          <w:rFonts w:ascii="Arial" w:eastAsia="Arial" w:hAnsi="Arial" w:cs="Arial"/>
          <w:b/>
          <w:spacing w:val="3"/>
          <w:sz w:val="28"/>
          <w:szCs w:val="28"/>
        </w:rPr>
        <w:t>n</w:t>
      </w:r>
      <w:r w:rsidRPr="00843E15">
        <w:rPr>
          <w:rFonts w:ascii="Arial" w:eastAsia="Arial" w:hAnsi="Arial" w:cs="Arial"/>
          <w:b/>
          <w:sz w:val="28"/>
          <w:szCs w:val="28"/>
        </w:rPr>
        <w:t>yms</w:t>
      </w:r>
    </w:p>
    <w:p w:rsidR="003555B9" w:rsidRPr="003555B9" w:rsidRDefault="003555B9" w:rsidP="003555B9">
      <w:pPr>
        <w:spacing w:before="6" w:after="240" w:line="276" w:lineRule="auto"/>
        <w:jc w:val="both"/>
        <w:rPr>
          <w:sz w:val="24"/>
          <w:szCs w:val="24"/>
        </w:rPr>
      </w:pPr>
      <w:r w:rsidRPr="003555B9">
        <w:rPr>
          <w:b/>
          <w:sz w:val="24"/>
          <w:szCs w:val="24"/>
        </w:rPr>
        <w:t>XAMPP</w:t>
      </w:r>
      <w:r w:rsidRPr="003555B9">
        <w:rPr>
          <w:sz w:val="24"/>
          <w:szCs w:val="24"/>
        </w:rPr>
        <w:t xml:space="preserve"> - a free and open-source cross-platform web server solution stack package developed by Apache Friends consisting mainly of the Apache HTTP Server, MariaDB database, and interpreters for scripts written in the PHP and Perl programming languages.</w:t>
      </w:r>
    </w:p>
    <w:p w:rsidR="003555B9" w:rsidRPr="003555B9" w:rsidRDefault="003555B9" w:rsidP="003555B9">
      <w:pPr>
        <w:spacing w:before="6" w:after="240" w:line="276" w:lineRule="auto"/>
        <w:jc w:val="both"/>
        <w:rPr>
          <w:sz w:val="24"/>
          <w:szCs w:val="24"/>
        </w:rPr>
      </w:pPr>
      <w:r w:rsidRPr="003555B9">
        <w:rPr>
          <w:b/>
          <w:sz w:val="24"/>
          <w:szCs w:val="24"/>
        </w:rPr>
        <w:t>PHP</w:t>
      </w:r>
      <w:r w:rsidRPr="003555B9">
        <w:rPr>
          <w:sz w:val="24"/>
          <w:szCs w:val="24"/>
        </w:rPr>
        <w:t xml:space="preserve"> - a popular general-purpose scripting language that is especially suited to web development.</w:t>
      </w:r>
    </w:p>
    <w:p w:rsidR="003555B9" w:rsidRPr="003555B9" w:rsidRDefault="003555B9" w:rsidP="003555B9">
      <w:pPr>
        <w:spacing w:before="6" w:after="240" w:line="276" w:lineRule="auto"/>
        <w:jc w:val="both"/>
        <w:rPr>
          <w:sz w:val="24"/>
          <w:szCs w:val="24"/>
        </w:rPr>
      </w:pPr>
      <w:r w:rsidRPr="003555B9">
        <w:rPr>
          <w:b/>
          <w:sz w:val="24"/>
          <w:szCs w:val="24"/>
        </w:rPr>
        <w:lastRenderedPageBreak/>
        <w:t>MySQL</w:t>
      </w:r>
      <w:r w:rsidRPr="003555B9">
        <w:rPr>
          <w:sz w:val="24"/>
          <w:szCs w:val="24"/>
        </w:rPr>
        <w:t xml:space="preserve"> - an open-source relational database management system.</w:t>
      </w:r>
    </w:p>
    <w:p w:rsidR="003555B9" w:rsidRPr="003555B9" w:rsidRDefault="003555B9" w:rsidP="003555B9">
      <w:pPr>
        <w:spacing w:before="6" w:after="240" w:line="276" w:lineRule="auto"/>
        <w:jc w:val="both"/>
        <w:rPr>
          <w:sz w:val="24"/>
          <w:szCs w:val="24"/>
        </w:rPr>
      </w:pPr>
      <w:r w:rsidRPr="003555B9">
        <w:rPr>
          <w:b/>
          <w:sz w:val="24"/>
          <w:szCs w:val="24"/>
        </w:rPr>
        <w:t>HTML</w:t>
      </w:r>
      <w:r w:rsidRPr="003555B9">
        <w:rPr>
          <w:sz w:val="24"/>
          <w:szCs w:val="24"/>
        </w:rPr>
        <w:t>- Hypertext Markup Language is the standard markup language for documents designed to be displayed in a web browser.</w:t>
      </w:r>
    </w:p>
    <w:p w:rsidR="00D8661B" w:rsidRDefault="003555B9" w:rsidP="003555B9">
      <w:pPr>
        <w:spacing w:before="6" w:line="276" w:lineRule="auto"/>
        <w:jc w:val="both"/>
        <w:rPr>
          <w:sz w:val="14"/>
          <w:szCs w:val="14"/>
        </w:rPr>
      </w:pPr>
      <w:r w:rsidRPr="003555B9">
        <w:rPr>
          <w:b/>
          <w:sz w:val="24"/>
          <w:szCs w:val="24"/>
        </w:rPr>
        <w:t>CSS</w:t>
      </w:r>
      <w:r w:rsidRPr="003555B9">
        <w:rPr>
          <w:sz w:val="24"/>
          <w:szCs w:val="24"/>
        </w:rPr>
        <w:t>- Cascading Style Sheets is a style sheet language used for describing the presentation of a document written in a markup language like HTML.</w:t>
      </w:r>
    </w:p>
    <w:p w:rsidR="00D8661B" w:rsidRDefault="00D8661B">
      <w:pPr>
        <w:spacing w:line="200" w:lineRule="exact"/>
      </w:pPr>
    </w:p>
    <w:p w:rsidR="00D8661B" w:rsidRDefault="00D8661B">
      <w:pPr>
        <w:spacing w:line="200" w:lineRule="exact"/>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741D93" w:rsidRDefault="00741D93">
      <w:pPr>
        <w:ind w:left="100"/>
        <w:rPr>
          <w:rFonts w:ascii="Arial" w:eastAsia="Arial" w:hAnsi="Arial" w:cs="Arial"/>
          <w:b/>
          <w:sz w:val="31"/>
          <w:szCs w:val="31"/>
        </w:rPr>
      </w:pPr>
    </w:p>
    <w:p w:rsidR="00996611" w:rsidRDefault="00996611" w:rsidP="00741D93">
      <w:pPr>
        <w:spacing w:after="240"/>
        <w:ind w:left="100"/>
        <w:rPr>
          <w:rFonts w:ascii="Arial" w:eastAsia="Arial" w:hAnsi="Arial" w:cs="Arial"/>
          <w:b/>
          <w:sz w:val="31"/>
          <w:szCs w:val="31"/>
        </w:rPr>
      </w:pPr>
    </w:p>
    <w:p w:rsidR="003555B9" w:rsidRDefault="003555B9"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F2DE3" w:rsidRDefault="007F2DE3" w:rsidP="00741D93">
      <w:pPr>
        <w:spacing w:after="240"/>
        <w:ind w:left="100"/>
        <w:rPr>
          <w:rFonts w:ascii="Arial" w:eastAsia="Arial" w:hAnsi="Arial" w:cs="Arial"/>
          <w:b/>
          <w:sz w:val="32"/>
          <w:szCs w:val="32"/>
        </w:rPr>
      </w:pPr>
    </w:p>
    <w:p w:rsidR="00741D93" w:rsidRPr="00871C8C" w:rsidRDefault="004F3D65" w:rsidP="00741D93">
      <w:pPr>
        <w:spacing w:after="240"/>
        <w:ind w:left="100"/>
        <w:rPr>
          <w:rFonts w:ascii="Arial" w:eastAsia="Arial" w:hAnsi="Arial" w:cs="Arial"/>
          <w:sz w:val="32"/>
          <w:szCs w:val="32"/>
        </w:rPr>
      </w:pPr>
      <w:r w:rsidRPr="00741D93">
        <w:rPr>
          <w:rFonts w:ascii="Arial" w:eastAsia="Arial" w:hAnsi="Arial" w:cs="Arial"/>
          <w:b/>
          <w:sz w:val="32"/>
          <w:szCs w:val="32"/>
        </w:rPr>
        <w:lastRenderedPageBreak/>
        <w:t>2.</w:t>
      </w:r>
      <w:r w:rsidRPr="00741D93">
        <w:rPr>
          <w:rFonts w:ascii="Arial" w:eastAsia="Arial" w:hAnsi="Arial" w:cs="Arial"/>
          <w:b/>
          <w:spacing w:val="1"/>
          <w:sz w:val="32"/>
          <w:szCs w:val="32"/>
        </w:rPr>
        <w:t>S</w:t>
      </w:r>
      <w:r w:rsidRPr="00741D93">
        <w:rPr>
          <w:rFonts w:ascii="Arial" w:eastAsia="Arial" w:hAnsi="Arial" w:cs="Arial"/>
          <w:b/>
          <w:spacing w:val="-5"/>
          <w:sz w:val="32"/>
          <w:szCs w:val="32"/>
        </w:rPr>
        <w:t>Y</w:t>
      </w:r>
      <w:r w:rsidRPr="00741D93">
        <w:rPr>
          <w:rFonts w:ascii="Arial" w:eastAsia="Arial" w:hAnsi="Arial" w:cs="Arial"/>
          <w:b/>
          <w:spacing w:val="5"/>
          <w:sz w:val="32"/>
          <w:szCs w:val="32"/>
        </w:rPr>
        <w:t>S</w:t>
      </w:r>
      <w:r w:rsidRPr="00741D93">
        <w:rPr>
          <w:rFonts w:ascii="Arial" w:eastAsia="Arial" w:hAnsi="Arial" w:cs="Arial"/>
          <w:b/>
          <w:spacing w:val="-5"/>
          <w:sz w:val="32"/>
          <w:szCs w:val="32"/>
        </w:rPr>
        <w:t>T</w:t>
      </w:r>
      <w:r w:rsidRPr="00741D93">
        <w:rPr>
          <w:rFonts w:ascii="Arial" w:eastAsia="Arial" w:hAnsi="Arial" w:cs="Arial"/>
          <w:b/>
          <w:sz w:val="32"/>
          <w:szCs w:val="32"/>
        </w:rPr>
        <w:t>EM</w:t>
      </w:r>
      <w:r w:rsidR="007F2DE3">
        <w:rPr>
          <w:rFonts w:ascii="Arial" w:eastAsia="Arial" w:hAnsi="Arial" w:cs="Arial"/>
          <w:b/>
          <w:sz w:val="32"/>
          <w:szCs w:val="32"/>
        </w:rPr>
        <w:t xml:space="preserve"> </w:t>
      </w:r>
      <w:r w:rsidRPr="00741D93">
        <w:rPr>
          <w:rFonts w:ascii="Arial" w:eastAsia="Arial" w:hAnsi="Arial" w:cs="Arial"/>
          <w:b/>
          <w:spacing w:val="-1"/>
          <w:sz w:val="32"/>
          <w:szCs w:val="32"/>
        </w:rPr>
        <w:t>O</w:t>
      </w:r>
      <w:r w:rsidRPr="00741D93">
        <w:rPr>
          <w:rFonts w:ascii="Arial" w:eastAsia="Arial" w:hAnsi="Arial" w:cs="Arial"/>
          <w:b/>
          <w:sz w:val="32"/>
          <w:szCs w:val="32"/>
        </w:rPr>
        <w:t>VERV</w:t>
      </w:r>
      <w:r w:rsidRPr="00741D93">
        <w:rPr>
          <w:rFonts w:ascii="Arial" w:eastAsia="Arial" w:hAnsi="Arial" w:cs="Arial"/>
          <w:b/>
          <w:spacing w:val="5"/>
          <w:sz w:val="32"/>
          <w:szCs w:val="32"/>
        </w:rPr>
        <w:t>I</w:t>
      </w:r>
      <w:r w:rsidRPr="00741D93">
        <w:rPr>
          <w:rFonts w:ascii="Arial" w:eastAsia="Arial" w:hAnsi="Arial" w:cs="Arial"/>
          <w:b/>
          <w:sz w:val="32"/>
          <w:szCs w:val="32"/>
        </w:rPr>
        <w:t>EW</w:t>
      </w:r>
    </w:p>
    <w:p w:rsidR="003555B9" w:rsidRDefault="003555B9" w:rsidP="007F2DE3">
      <w:pPr>
        <w:spacing w:after="240" w:line="276" w:lineRule="auto"/>
        <w:ind w:left="200" w:right="79" w:firstLine="520"/>
        <w:jc w:val="both"/>
        <w:rPr>
          <w:spacing w:val="4"/>
          <w:sz w:val="24"/>
          <w:szCs w:val="24"/>
        </w:rPr>
      </w:pPr>
      <w:proofErr w:type="spellStart"/>
      <w:r>
        <w:rPr>
          <w:spacing w:val="4"/>
          <w:sz w:val="24"/>
          <w:szCs w:val="24"/>
        </w:rPr>
        <w:t>Movieteca</w:t>
      </w:r>
      <w:proofErr w:type="spellEnd"/>
      <w:r>
        <w:rPr>
          <w:spacing w:val="4"/>
          <w:sz w:val="24"/>
          <w:szCs w:val="24"/>
        </w:rPr>
        <w:t xml:space="preserve"> is a website with a futuristic design, ready for everyday user to rent his favorite movies. This website will use the latest </w:t>
      </w:r>
      <w:proofErr w:type="spellStart"/>
      <w:r>
        <w:rPr>
          <w:spacing w:val="4"/>
          <w:sz w:val="24"/>
          <w:szCs w:val="24"/>
        </w:rPr>
        <w:t>MsSQL</w:t>
      </w:r>
      <w:proofErr w:type="spellEnd"/>
      <w:r>
        <w:rPr>
          <w:spacing w:val="4"/>
          <w:sz w:val="24"/>
          <w:szCs w:val="24"/>
        </w:rPr>
        <w:t xml:space="preserve"> Database in order to offer to our clients the best and the fastest experience possible on a website.</w:t>
      </w:r>
    </w:p>
    <w:p w:rsidR="003555B9" w:rsidRDefault="003555B9" w:rsidP="007F2DE3">
      <w:pPr>
        <w:spacing w:after="240" w:line="276" w:lineRule="auto"/>
        <w:ind w:left="200" w:right="79" w:firstLine="520"/>
        <w:jc w:val="both"/>
        <w:rPr>
          <w:spacing w:val="4"/>
          <w:sz w:val="24"/>
          <w:szCs w:val="24"/>
        </w:rPr>
      </w:pPr>
      <w:r>
        <w:rPr>
          <w:spacing w:val="4"/>
          <w:sz w:val="24"/>
          <w:szCs w:val="24"/>
        </w:rPr>
        <w:t xml:space="preserve">The website is designed to be compatible with services and infrastructure existing in the filming industry. We are </w:t>
      </w:r>
      <w:proofErr w:type="gramStart"/>
      <w:r>
        <w:rPr>
          <w:spacing w:val="4"/>
          <w:sz w:val="24"/>
          <w:szCs w:val="24"/>
        </w:rPr>
        <w:t>negotiate</w:t>
      </w:r>
      <w:proofErr w:type="gramEnd"/>
      <w:r>
        <w:rPr>
          <w:spacing w:val="4"/>
          <w:sz w:val="24"/>
          <w:szCs w:val="24"/>
        </w:rPr>
        <w:t xml:space="preserve"> with movie producers, filming studios, in order to have all the policies and security protocols in order.</w:t>
      </w:r>
    </w:p>
    <w:p w:rsidR="003555B9" w:rsidRDefault="003555B9" w:rsidP="007F2DE3">
      <w:pPr>
        <w:spacing w:line="276" w:lineRule="auto"/>
        <w:ind w:right="79"/>
        <w:jc w:val="both"/>
        <w:rPr>
          <w:spacing w:val="4"/>
          <w:sz w:val="24"/>
          <w:szCs w:val="24"/>
        </w:rPr>
      </w:pPr>
      <w:r>
        <w:rPr>
          <w:spacing w:val="4"/>
          <w:sz w:val="24"/>
          <w:szCs w:val="24"/>
        </w:rPr>
        <w:tab/>
        <w:t xml:space="preserve">The </w:t>
      </w:r>
      <w:proofErr w:type="spellStart"/>
      <w:r>
        <w:rPr>
          <w:spacing w:val="4"/>
          <w:sz w:val="24"/>
          <w:szCs w:val="24"/>
        </w:rPr>
        <w:t>Movieteca</w:t>
      </w:r>
      <w:proofErr w:type="spellEnd"/>
      <w:r>
        <w:rPr>
          <w:spacing w:val="4"/>
          <w:sz w:val="24"/>
          <w:szCs w:val="24"/>
        </w:rPr>
        <w:t xml:space="preserve"> will provide the following capabilities:</w:t>
      </w:r>
    </w:p>
    <w:p w:rsidR="003555B9" w:rsidRDefault="003555B9" w:rsidP="007F2DE3">
      <w:pPr>
        <w:pStyle w:val="ListParagraph"/>
        <w:numPr>
          <w:ilvl w:val="0"/>
          <w:numId w:val="27"/>
        </w:numPr>
        <w:spacing w:line="276" w:lineRule="auto"/>
        <w:ind w:right="79"/>
        <w:jc w:val="both"/>
        <w:rPr>
          <w:spacing w:val="4"/>
          <w:sz w:val="24"/>
          <w:szCs w:val="24"/>
        </w:rPr>
      </w:pPr>
      <w:r>
        <w:rPr>
          <w:spacing w:val="4"/>
          <w:sz w:val="24"/>
          <w:szCs w:val="24"/>
        </w:rPr>
        <w:t>User account management, which shows a detailed view of the client’s choices, rents status, rents return time and other options.</w:t>
      </w:r>
    </w:p>
    <w:p w:rsidR="003555B9" w:rsidRDefault="003555B9" w:rsidP="007F2DE3">
      <w:pPr>
        <w:pStyle w:val="ListParagraph"/>
        <w:numPr>
          <w:ilvl w:val="0"/>
          <w:numId w:val="27"/>
        </w:numPr>
        <w:spacing w:line="276" w:lineRule="auto"/>
        <w:ind w:right="79"/>
        <w:jc w:val="both"/>
        <w:rPr>
          <w:spacing w:val="4"/>
          <w:sz w:val="24"/>
          <w:szCs w:val="24"/>
        </w:rPr>
      </w:pPr>
      <w:r>
        <w:rPr>
          <w:spacing w:val="4"/>
          <w:sz w:val="24"/>
          <w:szCs w:val="24"/>
        </w:rPr>
        <w:t>Integration of all maintenance data which will allows the rental to be in real-time.</w:t>
      </w:r>
    </w:p>
    <w:p w:rsidR="003555B9" w:rsidRDefault="003555B9" w:rsidP="007F2DE3">
      <w:pPr>
        <w:pStyle w:val="ListParagraph"/>
        <w:numPr>
          <w:ilvl w:val="0"/>
          <w:numId w:val="27"/>
        </w:numPr>
        <w:spacing w:line="276" w:lineRule="auto"/>
        <w:ind w:right="79"/>
        <w:jc w:val="both"/>
        <w:rPr>
          <w:spacing w:val="4"/>
          <w:sz w:val="24"/>
          <w:szCs w:val="24"/>
        </w:rPr>
      </w:pPr>
      <w:r>
        <w:rPr>
          <w:spacing w:val="4"/>
          <w:sz w:val="24"/>
          <w:szCs w:val="24"/>
        </w:rPr>
        <w:t>Enhanced and additional user interface for a smooth navigation and easy to use method</w:t>
      </w:r>
    </w:p>
    <w:p w:rsidR="003555B9" w:rsidRDefault="003555B9" w:rsidP="007F2DE3">
      <w:pPr>
        <w:pStyle w:val="ListParagraph"/>
        <w:numPr>
          <w:ilvl w:val="0"/>
          <w:numId w:val="27"/>
        </w:numPr>
        <w:spacing w:line="276" w:lineRule="auto"/>
        <w:ind w:right="79"/>
        <w:jc w:val="both"/>
        <w:rPr>
          <w:spacing w:val="4"/>
          <w:sz w:val="24"/>
          <w:szCs w:val="24"/>
        </w:rPr>
      </w:pPr>
      <w:r>
        <w:rPr>
          <w:spacing w:val="4"/>
          <w:sz w:val="24"/>
          <w:szCs w:val="24"/>
        </w:rPr>
        <w:t>Feedback form which allows the user to leave a comment or a review to a movie, and also to tell how prompt were we in our provided services.</w:t>
      </w: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41D93" w:rsidRDefault="00741D93" w:rsidP="00741D93">
      <w:pPr>
        <w:spacing w:after="240"/>
        <w:ind w:left="100"/>
        <w:rPr>
          <w:rFonts w:ascii="Arial" w:eastAsia="Arial" w:hAnsi="Arial" w:cs="Arial"/>
          <w:b/>
          <w:sz w:val="32"/>
          <w:szCs w:val="32"/>
        </w:rPr>
      </w:pPr>
    </w:p>
    <w:p w:rsidR="007F2DE3" w:rsidRDefault="007F2DE3" w:rsidP="00067921">
      <w:pPr>
        <w:spacing w:after="240"/>
        <w:rPr>
          <w:rFonts w:ascii="Arial" w:eastAsia="Arial" w:hAnsi="Arial" w:cs="Arial"/>
          <w:b/>
          <w:sz w:val="32"/>
          <w:szCs w:val="32"/>
        </w:rPr>
      </w:pPr>
    </w:p>
    <w:p w:rsidR="00D8661B" w:rsidRPr="00741D93" w:rsidRDefault="004F3D65" w:rsidP="00067921">
      <w:pPr>
        <w:spacing w:after="240"/>
        <w:rPr>
          <w:rFonts w:ascii="Arial" w:eastAsia="Arial" w:hAnsi="Arial" w:cs="Arial"/>
          <w:sz w:val="32"/>
          <w:szCs w:val="32"/>
        </w:rPr>
      </w:pPr>
      <w:r w:rsidRPr="00741D93">
        <w:rPr>
          <w:rFonts w:ascii="Arial" w:eastAsia="Arial" w:hAnsi="Arial" w:cs="Arial"/>
          <w:b/>
          <w:sz w:val="32"/>
          <w:szCs w:val="32"/>
        </w:rPr>
        <w:t>3.</w:t>
      </w:r>
      <w:r w:rsidRPr="00741D93">
        <w:rPr>
          <w:rFonts w:ascii="Arial" w:eastAsia="Arial" w:hAnsi="Arial" w:cs="Arial"/>
          <w:b/>
          <w:spacing w:val="1"/>
          <w:sz w:val="32"/>
          <w:szCs w:val="32"/>
        </w:rPr>
        <w:t>S</w:t>
      </w:r>
      <w:r w:rsidRPr="00741D93">
        <w:rPr>
          <w:rFonts w:ascii="Arial" w:eastAsia="Arial" w:hAnsi="Arial" w:cs="Arial"/>
          <w:b/>
          <w:spacing w:val="-5"/>
          <w:sz w:val="32"/>
          <w:szCs w:val="32"/>
        </w:rPr>
        <w:t>Y</w:t>
      </w:r>
      <w:r w:rsidRPr="00741D93">
        <w:rPr>
          <w:rFonts w:ascii="Arial" w:eastAsia="Arial" w:hAnsi="Arial" w:cs="Arial"/>
          <w:b/>
          <w:spacing w:val="5"/>
          <w:sz w:val="32"/>
          <w:szCs w:val="32"/>
        </w:rPr>
        <w:t>S</w:t>
      </w:r>
      <w:r w:rsidRPr="00741D93">
        <w:rPr>
          <w:rFonts w:ascii="Arial" w:eastAsia="Arial" w:hAnsi="Arial" w:cs="Arial"/>
          <w:b/>
          <w:spacing w:val="-5"/>
          <w:sz w:val="32"/>
          <w:szCs w:val="32"/>
        </w:rPr>
        <w:t>T</w:t>
      </w:r>
      <w:r w:rsidRPr="00741D93">
        <w:rPr>
          <w:rFonts w:ascii="Arial" w:eastAsia="Arial" w:hAnsi="Arial" w:cs="Arial"/>
          <w:b/>
          <w:sz w:val="32"/>
          <w:szCs w:val="32"/>
        </w:rPr>
        <w:t>EM</w:t>
      </w:r>
      <w:r w:rsidR="007F2DE3">
        <w:rPr>
          <w:rFonts w:ascii="Arial" w:eastAsia="Arial" w:hAnsi="Arial" w:cs="Arial"/>
          <w:b/>
          <w:sz w:val="32"/>
          <w:szCs w:val="32"/>
        </w:rPr>
        <w:t xml:space="preserve"> </w:t>
      </w:r>
      <w:r w:rsidRPr="00741D93">
        <w:rPr>
          <w:rFonts w:ascii="Arial" w:eastAsia="Arial" w:hAnsi="Arial" w:cs="Arial"/>
          <w:b/>
          <w:spacing w:val="-11"/>
          <w:sz w:val="32"/>
          <w:szCs w:val="32"/>
        </w:rPr>
        <w:t>A</w:t>
      </w:r>
      <w:r w:rsidRPr="00741D93">
        <w:rPr>
          <w:rFonts w:ascii="Arial" w:eastAsia="Arial" w:hAnsi="Arial" w:cs="Arial"/>
          <w:b/>
          <w:sz w:val="32"/>
          <w:szCs w:val="32"/>
        </w:rPr>
        <w:t>R</w:t>
      </w:r>
      <w:r w:rsidRPr="00741D93">
        <w:rPr>
          <w:rFonts w:ascii="Arial" w:eastAsia="Arial" w:hAnsi="Arial" w:cs="Arial"/>
          <w:b/>
          <w:spacing w:val="5"/>
          <w:sz w:val="32"/>
          <w:szCs w:val="32"/>
        </w:rPr>
        <w:t>C</w:t>
      </w:r>
      <w:r w:rsidRPr="00741D93">
        <w:rPr>
          <w:rFonts w:ascii="Arial" w:eastAsia="Arial" w:hAnsi="Arial" w:cs="Arial"/>
          <w:b/>
          <w:sz w:val="32"/>
          <w:szCs w:val="32"/>
        </w:rPr>
        <w:t>H</w:t>
      </w:r>
      <w:r w:rsidRPr="00741D93">
        <w:rPr>
          <w:rFonts w:ascii="Arial" w:eastAsia="Arial" w:hAnsi="Arial" w:cs="Arial"/>
          <w:b/>
          <w:spacing w:val="5"/>
          <w:sz w:val="32"/>
          <w:szCs w:val="32"/>
        </w:rPr>
        <w:t>I</w:t>
      </w:r>
      <w:r w:rsidRPr="00741D93">
        <w:rPr>
          <w:rFonts w:ascii="Arial" w:eastAsia="Arial" w:hAnsi="Arial" w:cs="Arial"/>
          <w:b/>
          <w:spacing w:val="-5"/>
          <w:sz w:val="32"/>
          <w:szCs w:val="32"/>
        </w:rPr>
        <w:t>T</w:t>
      </w:r>
      <w:r w:rsidRPr="00741D93">
        <w:rPr>
          <w:rFonts w:ascii="Arial" w:eastAsia="Arial" w:hAnsi="Arial" w:cs="Arial"/>
          <w:b/>
          <w:sz w:val="32"/>
          <w:szCs w:val="32"/>
        </w:rPr>
        <w:t>E</w:t>
      </w:r>
      <w:r w:rsidRPr="00741D93">
        <w:rPr>
          <w:rFonts w:ascii="Arial" w:eastAsia="Arial" w:hAnsi="Arial" w:cs="Arial"/>
          <w:b/>
          <w:spacing w:val="5"/>
          <w:sz w:val="32"/>
          <w:szCs w:val="32"/>
        </w:rPr>
        <w:t>C</w:t>
      </w:r>
      <w:r w:rsidRPr="00741D93">
        <w:rPr>
          <w:rFonts w:ascii="Arial" w:eastAsia="Arial" w:hAnsi="Arial" w:cs="Arial"/>
          <w:b/>
          <w:spacing w:val="-5"/>
          <w:sz w:val="32"/>
          <w:szCs w:val="32"/>
        </w:rPr>
        <w:t>T</w:t>
      </w:r>
      <w:r w:rsidRPr="00741D93">
        <w:rPr>
          <w:rFonts w:ascii="Arial" w:eastAsia="Arial" w:hAnsi="Arial" w:cs="Arial"/>
          <w:b/>
          <w:sz w:val="32"/>
          <w:szCs w:val="32"/>
        </w:rPr>
        <w:t>URE</w:t>
      </w:r>
    </w:p>
    <w:p w:rsidR="00D8661B" w:rsidRDefault="0085471E" w:rsidP="00067921">
      <w:pPr>
        <w:spacing w:after="240"/>
        <w:ind w:right="5901"/>
        <w:jc w:val="both"/>
        <w:rPr>
          <w:rFonts w:ascii="Arial" w:eastAsia="Arial" w:hAnsi="Arial" w:cs="Arial"/>
          <w:b/>
          <w:sz w:val="28"/>
          <w:szCs w:val="28"/>
        </w:rPr>
      </w:pPr>
      <w:r>
        <w:rPr>
          <w:rFonts w:ascii="Arial" w:eastAsia="Arial" w:hAnsi="Arial" w:cs="Arial"/>
          <w:noProof/>
          <w:sz w:val="28"/>
          <w:szCs w:val="28"/>
        </w:rPr>
        <w:drawing>
          <wp:anchor distT="0" distB="0" distL="114300" distR="114300" simplePos="0" relativeHeight="251655168" behindDoc="1" locked="0" layoutInCell="1" allowOverlap="1">
            <wp:simplePos x="0" y="0"/>
            <wp:positionH relativeFrom="margin">
              <wp:align>center</wp:align>
            </wp:positionH>
            <wp:positionV relativeFrom="paragraph">
              <wp:posOffset>358775</wp:posOffset>
            </wp:positionV>
            <wp:extent cx="5280660" cy="4312920"/>
            <wp:effectExtent l="0" t="0" r="0" b="0"/>
            <wp:wrapTight wrapText="bothSides">
              <wp:wrapPolygon edited="0">
                <wp:start x="0" y="0"/>
                <wp:lineTo x="0" y="21466"/>
                <wp:lineTo x="21506" y="21466"/>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54" t="5987" r="1671" b="2427"/>
                    <a:stretch/>
                  </pic:blipFill>
                  <pic:spPr bwMode="auto">
                    <a:xfrm>
                      <a:off x="0" y="0"/>
                      <a:ext cx="5280660" cy="4312920"/>
                    </a:xfrm>
                    <a:prstGeom prst="rect">
                      <a:avLst/>
                    </a:prstGeom>
                    <a:noFill/>
                    <a:ln>
                      <a:noFill/>
                    </a:ln>
                    <a:extLst>
                      <a:ext uri="{53640926-AAD7-44D8-BBD7-CCE9431645EC}">
                        <a14:shadowObscured xmlns:a14="http://schemas.microsoft.com/office/drawing/2010/main"/>
                      </a:ext>
                    </a:extLst>
                  </pic:spPr>
                </pic:pic>
              </a:graphicData>
            </a:graphic>
          </wp:anchor>
        </w:drawing>
      </w:r>
      <w:r w:rsidR="004F3D65" w:rsidRPr="00741D93">
        <w:rPr>
          <w:rFonts w:ascii="Arial" w:eastAsia="Arial" w:hAnsi="Arial" w:cs="Arial"/>
          <w:b/>
          <w:sz w:val="28"/>
          <w:szCs w:val="28"/>
        </w:rPr>
        <w:t xml:space="preserve">3.1 </w:t>
      </w:r>
      <w:r w:rsidR="004F3D65" w:rsidRPr="00741D93">
        <w:rPr>
          <w:rFonts w:ascii="Arial" w:eastAsia="Arial" w:hAnsi="Arial" w:cs="Arial"/>
          <w:b/>
          <w:spacing w:val="-2"/>
          <w:sz w:val="28"/>
          <w:szCs w:val="28"/>
        </w:rPr>
        <w:t>A</w:t>
      </w:r>
      <w:r w:rsidR="004F3D65" w:rsidRPr="00741D93">
        <w:rPr>
          <w:rFonts w:ascii="Arial" w:eastAsia="Arial" w:hAnsi="Arial" w:cs="Arial"/>
          <w:b/>
          <w:sz w:val="28"/>
          <w:szCs w:val="28"/>
        </w:rPr>
        <w:t>rchi</w:t>
      </w:r>
      <w:r w:rsidR="004F3D65" w:rsidRPr="00741D93">
        <w:rPr>
          <w:rFonts w:ascii="Arial" w:eastAsia="Arial" w:hAnsi="Arial" w:cs="Arial"/>
          <w:b/>
          <w:spacing w:val="3"/>
          <w:sz w:val="28"/>
          <w:szCs w:val="28"/>
        </w:rPr>
        <w:t>t</w:t>
      </w:r>
      <w:r w:rsidR="004F3D65" w:rsidRPr="00741D93">
        <w:rPr>
          <w:rFonts w:ascii="Arial" w:eastAsia="Arial" w:hAnsi="Arial" w:cs="Arial"/>
          <w:b/>
          <w:sz w:val="28"/>
          <w:szCs w:val="28"/>
        </w:rPr>
        <w:t>ectural</w:t>
      </w:r>
      <w:r w:rsidR="007F2DE3">
        <w:rPr>
          <w:rFonts w:ascii="Arial" w:eastAsia="Arial" w:hAnsi="Arial" w:cs="Arial"/>
          <w:b/>
          <w:sz w:val="28"/>
          <w:szCs w:val="28"/>
        </w:rPr>
        <w:t xml:space="preserve"> </w:t>
      </w:r>
      <w:r w:rsidR="004F3D65" w:rsidRPr="00741D93">
        <w:rPr>
          <w:rFonts w:ascii="Arial" w:eastAsia="Arial" w:hAnsi="Arial" w:cs="Arial"/>
          <w:b/>
          <w:spacing w:val="-2"/>
          <w:sz w:val="28"/>
          <w:szCs w:val="28"/>
        </w:rPr>
        <w:t>D</w:t>
      </w:r>
      <w:r w:rsidR="004F3D65" w:rsidRPr="00741D93">
        <w:rPr>
          <w:rFonts w:ascii="Arial" w:eastAsia="Arial" w:hAnsi="Arial" w:cs="Arial"/>
          <w:b/>
          <w:spacing w:val="4"/>
          <w:sz w:val="28"/>
          <w:szCs w:val="28"/>
        </w:rPr>
        <w:t>e</w:t>
      </w:r>
      <w:r w:rsidR="004F3D65" w:rsidRPr="00741D93">
        <w:rPr>
          <w:rFonts w:ascii="Arial" w:eastAsia="Arial" w:hAnsi="Arial" w:cs="Arial"/>
          <w:b/>
          <w:sz w:val="28"/>
          <w:szCs w:val="28"/>
        </w:rPr>
        <w:t>sign</w:t>
      </w:r>
    </w:p>
    <w:p w:rsidR="0085471E" w:rsidRDefault="0085471E" w:rsidP="0085471E">
      <w:pPr>
        <w:spacing w:after="240"/>
        <w:ind w:right="5901"/>
        <w:jc w:val="both"/>
        <w:rPr>
          <w:rFonts w:ascii="Arial" w:eastAsia="Arial" w:hAnsi="Arial" w:cs="Arial"/>
          <w:noProof/>
          <w:sz w:val="28"/>
          <w:szCs w:val="28"/>
        </w:rPr>
      </w:pPr>
    </w:p>
    <w:p w:rsidR="00026818" w:rsidRPr="00741D93" w:rsidRDefault="00026818" w:rsidP="00067921">
      <w:pPr>
        <w:spacing w:after="240"/>
        <w:ind w:right="5901"/>
        <w:jc w:val="both"/>
        <w:rPr>
          <w:rFonts w:ascii="Arial" w:eastAsia="Arial" w:hAnsi="Arial" w:cs="Arial"/>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85471E" w:rsidRDefault="0085471E" w:rsidP="00067921">
      <w:pPr>
        <w:spacing w:after="240"/>
        <w:ind w:right="5031"/>
        <w:jc w:val="both"/>
        <w:rPr>
          <w:rFonts w:ascii="Arial" w:eastAsia="Arial" w:hAnsi="Arial" w:cs="Arial"/>
          <w:b/>
          <w:sz w:val="28"/>
          <w:szCs w:val="28"/>
        </w:rPr>
      </w:pPr>
    </w:p>
    <w:p w:rsidR="009C7AC4" w:rsidRDefault="009C7AC4" w:rsidP="00067921">
      <w:pPr>
        <w:spacing w:after="240"/>
        <w:ind w:right="5031"/>
        <w:jc w:val="both"/>
        <w:rPr>
          <w:rFonts w:ascii="Arial" w:eastAsia="Arial" w:hAnsi="Arial" w:cs="Arial"/>
          <w:b/>
          <w:sz w:val="28"/>
          <w:szCs w:val="28"/>
        </w:rPr>
      </w:pPr>
    </w:p>
    <w:p w:rsidR="009C7AC4" w:rsidRDefault="009C7AC4" w:rsidP="007F2DE3">
      <w:pPr>
        <w:spacing w:line="276" w:lineRule="auto"/>
        <w:jc w:val="both"/>
        <w:rPr>
          <w:sz w:val="24"/>
          <w:szCs w:val="24"/>
        </w:rPr>
      </w:pPr>
      <w:r>
        <w:rPr>
          <w:sz w:val="24"/>
          <w:szCs w:val="24"/>
        </w:rPr>
        <w:t>Relations between levels:</w:t>
      </w:r>
    </w:p>
    <w:p w:rsidR="009C7AC4" w:rsidRDefault="009C7AC4" w:rsidP="007F2DE3">
      <w:pPr>
        <w:pStyle w:val="ListParagraph"/>
        <w:numPr>
          <w:ilvl w:val="0"/>
          <w:numId w:val="16"/>
        </w:numPr>
        <w:spacing w:line="276" w:lineRule="auto"/>
        <w:jc w:val="both"/>
        <w:rPr>
          <w:sz w:val="24"/>
          <w:szCs w:val="24"/>
        </w:rPr>
      </w:pPr>
      <w:r>
        <w:rPr>
          <w:sz w:val="24"/>
          <w:szCs w:val="24"/>
        </w:rPr>
        <w:t>Level 1 – Level 2:</w:t>
      </w:r>
    </w:p>
    <w:p w:rsidR="009C7AC4" w:rsidRDefault="009C7AC4" w:rsidP="007F2DE3">
      <w:pPr>
        <w:pStyle w:val="ListParagraph"/>
        <w:numPr>
          <w:ilvl w:val="0"/>
          <w:numId w:val="17"/>
        </w:numPr>
        <w:spacing w:line="276" w:lineRule="auto"/>
        <w:jc w:val="both"/>
        <w:rPr>
          <w:sz w:val="24"/>
          <w:szCs w:val="24"/>
        </w:rPr>
      </w:pPr>
      <w:r>
        <w:rPr>
          <w:sz w:val="24"/>
          <w:szCs w:val="24"/>
        </w:rPr>
        <w:t>Customer:</w:t>
      </w:r>
    </w:p>
    <w:p w:rsidR="00744389" w:rsidRDefault="00744389" w:rsidP="007F2DE3">
      <w:pPr>
        <w:pStyle w:val="ListParagraph"/>
        <w:numPr>
          <w:ilvl w:val="0"/>
          <w:numId w:val="20"/>
        </w:numPr>
        <w:spacing w:line="276" w:lineRule="auto"/>
        <w:jc w:val="both"/>
        <w:rPr>
          <w:sz w:val="24"/>
          <w:szCs w:val="24"/>
        </w:rPr>
      </w:pPr>
      <w:r>
        <w:rPr>
          <w:sz w:val="24"/>
          <w:szCs w:val="24"/>
        </w:rPr>
        <w:t>Can login through the interface;</w:t>
      </w:r>
    </w:p>
    <w:p w:rsidR="00744389" w:rsidRDefault="00744389" w:rsidP="007F2DE3">
      <w:pPr>
        <w:pStyle w:val="ListParagraph"/>
        <w:numPr>
          <w:ilvl w:val="0"/>
          <w:numId w:val="20"/>
        </w:numPr>
        <w:spacing w:line="276" w:lineRule="auto"/>
        <w:jc w:val="both"/>
        <w:rPr>
          <w:sz w:val="24"/>
          <w:szCs w:val="24"/>
        </w:rPr>
      </w:pPr>
      <w:r>
        <w:rPr>
          <w:sz w:val="24"/>
          <w:szCs w:val="24"/>
        </w:rPr>
        <w:t>Can visualize the website;</w:t>
      </w:r>
    </w:p>
    <w:p w:rsidR="00744389" w:rsidRDefault="00744389" w:rsidP="007F2DE3">
      <w:pPr>
        <w:pStyle w:val="ListParagraph"/>
        <w:numPr>
          <w:ilvl w:val="0"/>
          <w:numId w:val="20"/>
        </w:numPr>
        <w:spacing w:line="276" w:lineRule="auto"/>
        <w:jc w:val="both"/>
        <w:rPr>
          <w:sz w:val="24"/>
          <w:szCs w:val="24"/>
        </w:rPr>
      </w:pPr>
      <w:r>
        <w:rPr>
          <w:sz w:val="24"/>
          <w:szCs w:val="24"/>
        </w:rPr>
        <w:t>Can rent/buy movies;</w:t>
      </w:r>
    </w:p>
    <w:p w:rsidR="00744389" w:rsidRDefault="00744389" w:rsidP="007F2DE3">
      <w:pPr>
        <w:pStyle w:val="ListParagraph"/>
        <w:numPr>
          <w:ilvl w:val="0"/>
          <w:numId w:val="20"/>
        </w:numPr>
        <w:spacing w:line="276" w:lineRule="auto"/>
        <w:jc w:val="both"/>
        <w:rPr>
          <w:sz w:val="24"/>
          <w:szCs w:val="24"/>
        </w:rPr>
      </w:pPr>
      <w:r>
        <w:rPr>
          <w:sz w:val="24"/>
          <w:szCs w:val="24"/>
        </w:rPr>
        <w:t>Can customize their profile;</w:t>
      </w:r>
    </w:p>
    <w:p w:rsidR="00744389" w:rsidRDefault="00744389" w:rsidP="007F2DE3">
      <w:pPr>
        <w:pStyle w:val="ListParagraph"/>
        <w:numPr>
          <w:ilvl w:val="0"/>
          <w:numId w:val="20"/>
        </w:numPr>
        <w:spacing w:line="276" w:lineRule="auto"/>
        <w:jc w:val="both"/>
        <w:rPr>
          <w:sz w:val="24"/>
          <w:szCs w:val="24"/>
        </w:rPr>
      </w:pPr>
      <w:r>
        <w:rPr>
          <w:sz w:val="24"/>
          <w:szCs w:val="24"/>
        </w:rPr>
        <w:t>Can see what movies he bought or rent, and also how much time he has left for a rented movie;</w:t>
      </w:r>
    </w:p>
    <w:p w:rsidR="00744389" w:rsidRDefault="00744389" w:rsidP="007F2DE3">
      <w:pPr>
        <w:pStyle w:val="ListParagraph"/>
        <w:numPr>
          <w:ilvl w:val="0"/>
          <w:numId w:val="20"/>
        </w:numPr>
        <w:spacing w:line="276" w:lineRule="auto"/>
        <w:jc w:val="both"/>
        <w:rPr>
          <w:sz w:val="24"/>
          <w:szCs w:val="24"/>
        </w:rPr>
      </w:pPr>
      <w:r>
        <w:rPr>
          <w:sz w:val="24"/>
          <w:szCs w:val="24"/>
        </w:rPr>
        <w:t>Can chat with providers, or contact the administrator;</w:t>
      </w:r>
    </w:p>
    <w:p w:rsidR="00B42D94" w:rsidRDefault="00B42D94" w:rsidP="007F2DE3">
      <w:pPr>
        <w:pStyle w:val="ListParagraph"/>
        <w:numPr>
          <w:ilvl w:val="0"/>
          <w:numId w:val="20"/>
        </w:numPr>
        <w:spacing w:line="276" w:lineRule="auto"/>
        <w:jc w:val="both"/>
        <w:rPr>
          <w:sz w:val="24"/>
          <w:szCs w:val="24"/>
        </w:rPr>
      </w:pPr>
      <w:r>
        <w:rPr>
          <w:sz w:val="24"/>
          <w:szCs w:val="24"/>
        </w:rPr>
        <w:t>Can add reviews for different providers and movies;</w:t>
      </w:r>
    </w:p>
    <w:p w:rsidR="00041C32" w:rsidRDefault="00041C32" w:rsidP="007F2DE3">
      <w:pPr>
        <w:pStyle w:val="ListParagraph"/>
        <w:numPr>
          <w:ilvl w:val="0"/>
          <w:numId w:val="20"/>
        </w:numPr>
        <w:spacing w:line="276" w:lineRule="auto"/>
        <w:jc w:val="both"/>
        <w:rPr>
          <w:sz w:val="24"/>
          <w:szCs w:val="24"/>
        </w:rPr>
      </w:pPr>
      <w:r>
        <w:rPr>
          <w:sz w:val="24"/>
          <w:szCs w:val="24"/>
        </w:rPr>
        <w:lastRenderedPageBreak/>
        <w:t>Can add movies to cart;</w:t>
      </w:r>
    </w:p>
    <w:p w:rsidR="009C7AC4" w:rsidRDefault="009C7AC4" w:rsidP="007F2DE3">
      <w:pPr>
        <w:pStyle w:val="ListParagraph"/>
        <w:numPr>
          <w:ilvl w:val="0"/>
          <w:numId w:val="17"/>
        </w:numPr>
        <w:spacing w:line="276" w:lineRule="auto"/>
        <w:jc w:val="both"/>
        <w:rPr>
          <w:sz w:val="24"/>
          <w:szCs w:val="24"/>
        </w:rPr>
      </w:pPr>
      <w:r>
        <w:rPr>
          <w:sz w:val="24"/>
          <w:szCs w:val="24"/>
        </w:rPr>
        <w:t>Provider:</w:t>
      </w:r>
    </w:p>
    <w:p w:rsidR="00744389" w:rsidRDefault="00744389" w:rsidP="007F2DE3">
      <w:pPr>
        <w:pStyle w:val="ListParagraph"/>
        <w:numPr>
          <w:ilvl w:val="0"/>
          <w:numId w:val="21"/>
        </w:numPr>
        <w:spacing w:line="276" w:lineRule="auto"/>
        <w:jc w:val="both"/>
        <w:rPr>
          <w:sz w:val="24"/>
          <w:szCs w:val="24"/>
        </w:rPr>
      </w:pPr>
      <w:r>
        <w:rPr>
          <w:sz w:val="24"/>
          <w:szCs w:val="24"/>
        </w:rPr>
        <w:t>Can login through the interface;</w:t>
      </w:r>
    </w:p>
    <w:p w:rsidR="00744389" w:rsidRDefault="00744389" w:rsidP="007F2DE3">
      <w:pPr>
        <w:pStyle w:val="ListParagraph"/>
        <w:numPr>
          <w:ilvl w:val="0"/>
          <w:numId w:val="21"/>
        </w:numPr>
        <w:spacing w:line="276" w:lineRule="auto"/>
        <w:jc w:val="both"/>
        <w:rPr>
          <w:sz w:val="24"/>
          <w:szCs w:val="24"/>
        </w:rPr>
      </w:pPr>
      <w:r>
        <w:rPr>
          <w:sz w:val="24"/>
          <w:szCs w:val="24"/>
        </w:rPr>
        <w:t>Can visualize the website;</w:t>
      </w:r>
    </w:p>
    <w:p w:rsidR="00744389" w:rsidRDefault="00744389" w:rsidP="007F2DE3">
      <w:pPr>
        <w:pStyle w:val="ListParagraph"/>
        <w:numPr>
          <w:ilvl w:val="0"/>
          <w:numId w:val="21"/>
        </w:numPr>
        <w:spacing w:line="276" w:lineRule="auto"/>
        <w:jc w:val="both"/>
        <w:rPr>
          <w:sz w:val="24"/>
          <w:szCs w:val="24"/>
        </w:rPr>
      </w:pPr>
      <w:r>
        <w:rPr>
          <w:sz w:val="24"/>
          <w:szCs w:val="24"/>
        </w:rPr>
        <w:t>Can request approval to add a movie for selling or renting;</w:t>
      </w:r>
    </w:p>
    <w:p w:rsidR="00744389" w:rsidRDefault="00744389" w:rsidP="007F2DE3">
      <w:pPr>
        <w:pStyle w:val="ListParagraph"/>
        <w:numPr>
          <w:ilvl w:val="0"/>
          <w:numId w:val="21"/>
        </w:numPr>
        <w:spacing w:line="276" w:lineRule="auto"/>
        <w:jc w:val="both"/>
        <w:rPr>
          <w:sz w:val="24"/>
          <w:szCs w:val="24"/>
        </w:rPr>
      </w:pPr>
      <w:r>
        <w:rPr>
          <w:sz w:val="24"/>
          <w:szCs w:val="24"/>
        </w:rPr>
        <w:t>Can customize their profile;</w:t>
      </w:r>
    </w:p>
    <w:p w:rsidR="00744389" w:rsidRDefault="00744389" w:rsidP="007F2DE3">
      <w:pPr>
        <w:pStyle w:val="ListParagraph"/>
        <w:numPr>
          <w:ilvl w:val="0"/>
          <w:numId w:val="21"/>
        </w:numPr>
        <w:spacing w:line="276" w:lineRule="auto"/>
        <w:jc w:val="both"/>
        <w:rPr>
          <w:sz w:val="24"/>
          <w:szCs w:val="24"/>
        </w:rPr>
      </w:pPr>
      <w:r>
        <w:rPr>
          <w:sz w:val="24"/>
          <w:szCs w:val="24"/>
        </w:rPr>
        <w:t>Can see the movies they added for rent or sell;</w:t>
      </w:r>
    </w:p>
    <w:p w:rsidR="00744389" w:rsidRDefault="00744389" w:rsidP="007F2DE3">
      <w:pPr>
        <w:pStyle w:val="ListParagraph"/>
        <w:numPr>
          <w:ilvl w:val="0"/>
          <w:numId w:val="21"/>
        </w:numPr>
        <w:spacing w:line="276" w:lineRule="auto"/>
        <w:jc w:val="both"/>
        <w:rPr>
          <w:sz w:val="24"/>
          <w:szCs w:val="24"/>
        </w:rPr>
      </w:pPr>
      <w:r>
        <w:rPr>
          <w:sz w:val="24"/>
          <w:szCs w:val="24"/>
        </w:rPr>
        <w:t>Can chat with customers, or contact the administrator;</w:t>
      </w:r>
    </w:p>
    <w:p w:rsidR="009C7AC4" w:rsidRDefault="009C7AC4" w:rsidP="007F2DE3">
      <w:pPr>
        <w:pStyle w:val="ListParagraph"/>
        <w:numPr>
          <w:ilvl w:val="0"/>
          <w:numId w:val="17"/>
        </w:numPr>
        <w:spacing w:line="276" w:lineRule="auto"/>
        <w:jc w:val="both"/>
        <w:rPr>
          <w:sz w:val="24"/>
          <w:szCs w:val="24"/>
        </w:rPr>
      </w:pPr>
      <w:r>
        <w:rPr>
          <w:sz w:val="24"/>
          <w:szCs w:val="24"/>
        </w:rPr>
        <w:t>Administrator</w:t>
      </w:r>
      <w:r w:rsidR="00744389">
        <w:rPr>
          <w:sz w:val="24"/>
          <w:szCs w:val="24"/>
        </w:rPr>
        <w:t>:</w:t>
      </w:r>
    </w:p>
    <w:p w:rsidR="00744389" w:rsidRDefault="00744389" w:rsidP="007F2DE3">
      <w:pPr>
        <w:pStyle w:val="ListParagraph"/>
        <w:numPr>
          <w:ilvl w:val="0"/>
          <w:numId w:val="22"/>
        </w:numPr>
        <w:spacing w:line="276" w:lineRule="auto"/>
        <w:jc w:val="both"/>
        <w:rPr>
          <w:sz w:val="24"/>
          <w:szCs w:val="24"/>
        </w:rPr>
      </w:pPr>
      <w:r>
        <w:rPr>
          <w:sz w:val="24"/>
          <w:szCs w:val="24"/>
        </w:rPr>
        <w:t>Can login through the interface;</w:t>
      </w:r>
    </w:p>
    <w:p w:rsidR="00744389" w:rsidRDefault="00744389" w:rsidP="007F2DE3">
      <w:pPr>
        <w:pStyle w:val="ListParagraph"/>
        <w:numPr>
          <w:ilvl w:val="0"/>
          <w:numId w:val="22"/>
        </w:numPr>
        <w:spacing w:line="276" w:lineRule="auto"/>
        <w:jc w:val="both"/>
        <w:rPr>
          <w:sz w:val="24"/>
          <w:szCs w:val="24"/>
        </w:rPr>
      </w:pPr>
      <w:r>
        <w:rPr>
          <w:sz w:val="24"/>
          <w:szCs w:val="24"/>
        </w:rPr>
        <w:t>Can visualize the website;</w:t>
      </w:r>
    </w:p>
    <w:p w:rsidR="00744389" w:rsidRDefault="00744389" w:rsidP="007F2DE3">
      <w:pPr>
        <w:pStyle w:val="ListParagraph"/>
        <w:numPr>
          <w:ilvl w:val="0"/>
          <w:numId w:val="22"/>
        </w:numPr>
        <w:spacing w:line="276" w:lineRule="auto"/>
        <w:jc w:val="both"/>
        <w:rPr>
          <w:sz w:val="24"/>
          <w:szCs w:val="24"/>
        </w:rPr>
      </w:pPr>
      <w:r>
        <w:rPr>
          <w:sz w:val="24"/>
          <w:szCs w:val="24"/>
        </w:rPr>
        <w:t>By accessing “my account” section, he is able to respond to messages from users, approve or not requests, solve problems;</w:t>
      </w:r>
    </w:p>
    <w:p w:rsidR="00744389" w:rsidRDefault="00744389" w:rsidP="007F2DE3">
      <w:pPr>
        <w:pStyle w:val="ListParagraph"/>
        <w:numPr>
          <w:ilvl w:val="0"/>
          <w:numId w:val="22"/>
        </w:numPr>
        <w:spacing w:line="276" w:lineRule="auto"/>
        <w:jc w:val="both"/>
        <w:rPr>
          <w:sz w:val="24"/>
          <w:szCs w:val="24"/>
        </w:rPr>
      </w:pPr>
      <w:r>
        <w:rPr>
          <w:sz w:val="24"/>
          <w:szCs w:val="24"/>
        </w:rPr>
        <w:t>Can add movies for sale or rent, when the owners require;</w:t>
      </w:r>
    </w:p>
    <w:p w:rsidR="009C7AC4" w:rsidRDefault="009C7AC4" w:rsidP="007F2DE3">
      <w:pPr>
        <w:pStyle w:val="ListParagraph"/>
        <w:numPr>
          <w:ilvl w:val="0"/>
          <w:numId w:val="16"/>
        </w:numPr>
        <w:spacing w:line="276" w:lineRule="auto"/>
        <w:jc w:val="both"/>
        <w:rPr>
          <w:sz w:val="24"/>
          <w:szCs w:val="24"/>
        </w:rPr>
      </w:pPr>
      <w:r>
        <w:rPr>
          <w:sz w:val="24"/>
          <w:szCs w:val="24"/>
        </w:rPr>
        <w:t>Level 2 – Level 3:</w:t>
      </w:r>
    </w:p>
    <w:p w:rsidR="009C7AC4" w:rsidRDefault="009C7AC4" w:rsidP="007F2DE3">
      <w:pPr>
        <w:pStyle w:val="ListParagraph"/>
        <w:numPr>
          <w:ilvl w:val="0"/>
          <w:numId w:val="18"/>
        </w:numPr>
        <w:spacing w:line="276" w:lineRule="auto"/>
        <w:jc w:val="both"/>
        <w:rPr>
          <w:sz w:val="24"/>
          <w:szCs w:val="24"/>
        </w:rPr>
      </w:pPr>
      <w:r>
        <w:rPr>
          <w:sz w:val="24"/>
          <w:szCs w:val="24"/>
        </w:rPr>
        <w:t>Customer:</w:t>
      </w:r>
    </w:p>
    <w:p w:rsidR="00744389" w:rsidRDefault="00744389" w:rsidP="007F2DE3">
      <w:pPr>
        <w:pStyle w:val="ListParagraph"/>
        <w:numPr>
          <w:ilvl w:val="0"/>
          <w:numId w:val="23"/>
        </w:numPr>
        <w:spacing w:line="276" w:lineRule="auto"/>
        <w:jc w:val="both"/>
        <w:rPr>
          <w:sz w:val="24"/>
          <w:szCs w:val="24"/>
        </w:rPr>
      </w:pPr>
      <w:r>
        <w:rPr>
          <w:sz w:val="24"/>
          <w:szCs w:val="24"/>
        </w:rPr>
        <w:t>Through a query, this user will be able to login (the query will search for his login credentials in the database);</w:t>
      </w:r>
    </w:p>
    <w:p w:rsidR="00744389" w:rsidRDefault="00744389" w:rsidP="007F2DE3">
      <w:pPr>
        <w:pStyle w:val="ListParagraph"/>
        <w:numPr>
          <w:ilvl w:val="0"/>
          <w:numId w:val="23"/>
        </w:numPr>
        <w:spacing w:line="276" w:lineRule="auto"/>
        <w:jc w:val="both"/>
        <w:rPr>
          <w:sz w:val="24"/>
          <w:szCs w:val="24"/>
        </w:rPr>
      </w:pPr>
      <w:r>
        <w:rPr>
          <w:sz w:val="24"/>
          <w:szCs w:val="24"/>
        </w:rPr>
        <w:t xml:space="preserve">By modifying the profile, the user will modify the </w:t>
      </w:r>
      <w:proofErr w:type="spellStart"/>
      <w:r>
        <w:rPr>
          <w:sz w:val="24"/>
          <w:szCs w:val="24"/>
        </w:rPr>
        <w:t>informations</w:t>
      </w:r>
      <w:proofErr w:type="spellEnd"/>
      <w:r>
        <w:rPr>
          <w:sz w:val="24"/>
          <w:szCs w:val="24"/>
        </w:rPr>
        <w:t xml:space="preserve"> from the database;</w:t>
      </w:r>
    </w:p>
    <w:p w:rsidR="00744389" w:rsidRDefault="00744389" w:rsidP="007F2DE3">
      <w:pPr>
        <w:pStyle w:val="ListParagraph"/>
        <w:numPr>
          <w:ilvl w:val="0"/>
          <w:numId w:val="23"/>
        </w:numPr>
        <w:spacing w:line="276" w:lineRule="auto"/>
        <w:jc w:val="both"/>
        <w:rPr>
          <w:sz w:val="24"/>
          <w:szCs w:val="24"/>
        </w:rPr>
      </w:pPr>
      <w:r>
        <w:rPr>
          <w:sz w:val="24"/>
          <w:szCs w:val="24"/>
        </w:rPr>
        <w:t>By buying or renting a movie, this will be added to the database;</w:t>
      </w:r>
    </w:p>
    <w:p w:rsidR="009C7AC4" w:rsidRDefault="009C7AC4" w:rsidP="007F2DE3">
      <w:pPr>
        <w:pStyle w:val="ListParagraph"/>
        <w:numPr>
          <w:ilvl w:val="0"/>
          <w:numId w:val="18"/>
        </w:numPr>
        <w:spacing w:line="276" w:lineRule="auto"/>
        <w:jc w:val="both"/>
        <w:rPr>
          <w:sz w:val="24"/>
          <w:szCs w:val="24"/>
        </w:rPr>
      </w:pPr>
      <w:r>
        <w:rPr>
          <w:sz w:val="24"/>
          <w:szCs w:val="24"/>
        </w:rPr>
        <w:t>Provider:</w:t>
      </w:r>
    </w:p>
    <w:p w:rsidR="00744389" w:rsidRPr="00744389" w:rsidRDefault="00744389" w:rsidP="007F2DE3">
      <w:pPr>
        <w:pStyle w:val="ListParagraph"/>
        <w:numPr>
          <w:ilvl w:val="0"/>
          <w:numId w:val="24"/>
        </w:numPr>
        <w:spacing w:line="276" w:lineRule="auto"/>
        <w:jc w:val="both"/>
        <w:rPr>
          <w:sz w:val="24"/>
          <w:szCs w:val="24"/>
        </w:rPr>
      </w:pPr>
      <w:r w:rsidRPr="00744389">
        <w:rPr>
          <w:sz w:val="24"/>
          <w:szCs w:val="24"/>
        </w:rPr>
        <w:t>Through a query, this user will be able to login (the query will search for his login credentials in the database);</w:t>
      </w:r>
    </w:p>
    <w:p w:rsidR="00744389" w:rsidRPr="00744389" w:rsidRDefault="00744389" w:rsidP="007F2DE3">
      <w:pPr>
        <w:pStyle w:val="ListParagraph"/>
        <w:numPr>
          <w:ilvl w:val="0"/>
          <w:numId w:val="24"/>
        </w:numPr>
        <w:spacing w:line="276" w:lineRule="auto"/>
        <w:jc w:val="both"/>
        <w:rPr>
          <w:sz w:val="24"/>
          <w:szCs w:val="24"/>
        </w:rPr>
      </w:pPr>
      <w:r w:rsidRPr="00744389">
        <w:rPr>
          <w:sz w:val="24"/>
          <w:szCs w:val="24"/>
        </w:rPr>
        <w:t xml:space="preserve">By modifying the profile, the user will modify the </w:t>
      </w:r>
      <w:proofErr w:type="spellStart"/>
      <w:r w:rsidRPr="00744389">
        <w:rPr>
          <w:sz w:val="24"/>
          <w:szCs w:val="24"/>
        </w:rPr>
        <w:t>informations</w:t>
      </w:r>
      <w:proofErr w:type="spellEnd"/>
      <w:r w:rsidRPr="00744389">
        <w:rPr>
          <w:sz w:val="24"/>
          <w:szCs w:val="24"/>
        </w:rPr>
        <w:t xml:space="preserve"> from the database;</w:t>
      </w:r>
    </w:p>
    <w:p w:rsidR="00744389" w:rsidRDefault="00744389" w:rsidP="007F2DE3">
      <w:pPr>
        <w:pStyle w:val="ListParagraph"/>
        <w:numPr>
          <w:ilvl w:val="0"/>
          <w:numId w:val="24"/>
        </w:numPr>
        <w:spacing w:line="276" w:lineRule="auto"/>
        <w:jc w:val="both"/>
        <w:rPr>
          <w:sz w:val="24"/>
          <w:szCs w:val="24"/>
        </w:rPr>
      </w:pPr>
      <w:r>
        <w:rPr>
          <w:sz w:val="24"/>
          <w:szCs w:val="24"/>
        </w:rPr>
        <w:t xml:space="preserve">If they add movies for sale or rent, </w:t>
      </w:r>
      <w:r w:rsidR="00B42D94">
        <w:rPr>
          <w:sz w:val="24"/>
          <w:szCs w:val="24"/>
        </w:rPr>
        <w:t>the movies will be added to the database;</w:t>
      </w:r>
    </w:p>
    <w:p w:rsidR="009C7AC4" w:rsidRDefault="009C7AC4" w:rsidP="007F2DE3">
      <w:pPr>
        <w:pStyle w:val="ListParagraph"/>
        <w:numPr>
          <w:ilvl w:val="0"/>
          <w:numId w:val="18"/>
        </w:numPr>
        <w:spacing w:line="276" w:lineRule="auto"/>
        <w:jc w:val="both"/>
        <w:rPr>
          <w:sz w:val="24"/>
          <w:szCs w:val="24"/>
        </w:rPr>
      </w:pPr>
      <w:r>
        <w:rPr>
          <w:sz w:val="24"/>
          <w:szCs w:val="24"/>
        </w:rPr>
        <w:t>Administrator</w:t>
      </w:r>
      <w:r w:rsidR="00B42D94">
        <w:rPr>
          <w:sz w:val="24"/>
          <w:szCs w:val="24"/>
        </w:rPr>
        <w:t>:</w:t>
      </w:r>
    </w:p>
    <w:p w:rsidR="00B42D94" w:rsidRPr="00B42D94" w:rsidRDefault="00B42D94" w:rsidP="007F2DE3">
      <w:pPr>
        <w:pStyle w:val="ListParagraph"/>
        <w:numPr>
          <w:ilvl w:val="0"/>
          <w:numId w:val="25"/>
        </w:numPr>
        <w:spacing w:line="276" w:lineRule="auto"/>
        <w:jc w:val="both"/>
        <w:rPr>
          <w:sz w:val="24"/>
          <w:szCs w:val="24"/>
        </w:rPr>
      </w:pPr>
      <w:r w:rsidRPr="00B42D94">
        <w:rPr>
          <w:sz w:val="24"/>
          <w:szCs w:val="24"/>
        </w:rPr>
        <w:t>Through a query, th</w:t>
      </w:r>
      <w:r>
        <w:rPr>
          <w:sz w:val="24"/>
          <w:szCs w:val="24"/>
        </w:rPr>
        <w:t>e administrator</w:t>
      </w:r>
      <w:r w:rsidRPr="00B42D94">
        <w:rPr>
          <w:sz w:val="24"/>
          <w:szCs w:val="24"/>
        </w:rPr>
        <w:t xml:space="preserve"> will be able to login (the query will search for his login credentials in the database);</w:t>
      </w:r>
    </w:p>
    <w:p w:rsidR="00B42D94" w:rsidRDefault="00B42D94" w:rsidP="007F2DE3">
      <w:pPr>
        <w:pStyle w:val="ListParagraph"/>
        <w:numPr>
          <w:ilvl w:val="0"/>
          <w:numId w:val="25"/>
        </w:numPr>
        <w:spacing w:line="276" w:lineRule="auto"/>
        <w:jc w:val="both"/>
        <w:rPr>
          <w:sz w:val="24"/>
          <w:szCs w:val="24"/>
        </w:rPr>
      </w:pPr>
      <w:r>
        <w:rPr>
          <w:sz w:val="24"/>
          <w:szCs w:val="24"/>
        </w:rPr>
        <w:t>If they add movies for sale or rent, the movies will be added to the database;</w:t>
      </w:r>
    </w:p>
    <w:p w:rsidR="00B42D94" w:rsidRPr="009C7AC4" w:rsidRDefault="00B42D94" w:rsidP="007F2DE3">
      <w:pPr>
        <w:pStyle w:val="ListParagraph"/>
        <w:numPr>
          <w:ilvl w:val="0"/>
          <w:numId w:val="25"/>
        </w:numPr>
        <w:spacing w:line="276" w:lineRule="auto"/>
        <w:jc w:val="both"/>
        <w:rPr>
          <w:sz w:val="24"/>
          <w:szCs w:val="24"/>
        </w:rPr>
      </w:pPr>
      <w:r>
        <w:rPr>
          <w:sz w:val="24"/>
          <w:szCs w:val="24"/>
        </w:rPr>
        <w:t xml:space="preserve">They are able to retrieve </w:t>
      </w:r>
      <w:proofErr w:type="spellStart"/>
      <w:r>
        <w:rPr>
          <w:sz w:val="24"/>
          <w:szCs w:val="24"/>
        </w:rPr>
        <w:t>informations</w:t>
      </w:r>
      <w:proofErr w:type="spellEnd"/>
      <w:r>
        <w:rPr>
          <w:sz w:val="24"/>
          <w:szCs w:val="24"/>
        </w:rPr>
        <w:t xml:space="preserve"> about different users from the database;</w:t>
      </w:r>
    </w:p>
    <w:p w:rsidR="009C7AC4" w:rsidRDefault="009C7AC4" w:rsidP="007F2DE3">
      <w:pPr>
        <w:pStyle w:val="ListParagraph"/>
        <w:numPr>
          <w:ilvl w:val="0"/>
          <w:numId w:val="16"/>
        </w:numPr>
        <w:spacing w:line="276" w:lineRule="auto"/>
        <w:jc w:val="both"/>
        <w:rPr>
          <w:sz w:val="24"/>
          <w:szCs w:val="24"/>
        </w:rPr>
      </w:pPr>
      <w:r>
        <w:rPr>
          <w:sz w:val="24"/>
          <w:szCs w:val="24"/>
        </w:rPr>
        <w:t>Level 1 – Level 3:</w:t>
      </w:r>
    </w:p>
    <w:p w:rsidR="00B42D94" w:rsidRDefault="00B42D94" w:rsidP="007F2DE3">
      <w:pPr>
        <w:pStyle w:val="ListParagraph"/>
        <w:numPr>
          <w:ilvl w:val="0"/>
          <w:numId w:val="26"/>
        </w:numPr>
        <w:spacing w:line="276" w:lineRule="auto"/>
        <w:jc w:val="both"/>
        <w:rPr>
          <w:sz w:val="24"/>
          <w:szCs w:val="24"/>
        </w:rPr>
      </w:pPr>
      <w:r>
        <w:rPr>
          <w:sz w:val="24"/>
          <w:szCs w:val="24"/>
        </w:rPr>
        <w:t xml:space="preserve">The implementation of the functionalities </w:t>
      </w:r>
      <w:proofErr w:type="gramStart"/>
      <w:r>
        <w:rPr>
          <w:sz w:val="24"/>
          <w:szCs w:val="24"/>
        </w:rPr>
        <w:t>are</w:t>
      </w:r>
      <w:proofErr w:type="gramEnd"/>
      <w:r>
        <w:rPr>
          <w:sz w:val="24"/>
          <w:szCs w:val="24"/>
        </w:rPr>
        <w:t xml:space="preserve"> located in the local host, on a server where the web application will be running;</w:t>
      </w:r>
    </w:p>
    <w:p w:rsidR="004145D3" w:rsidRDefault="00B42D94" w:rsidP="007F2DE3">
      <w:pPr>
        <w:pStyle w:val="ListParagraph"/>
        <w:numPr>
          <w:ilvl w:val="0"/>
          <w:numId w:val="26"/>
        </w:numPr>
        <w:spacing w:line="276" w:lineRule="auto"/>
        <w:jc w:val="both"/>
        <w:rPr>
          <w:sz w:val="24"/>
          <w:szCs w:val="24"/>
        </w:rPr>
      </w:pPr>
      <w:r>
        <w:rPr>
          <w:sz w:val="24"/>
          <w:szCs w:val="24"/>
        </w:rPr>
        <w:t>If any data is introduced by a user or by an administrator, this will change the website appearance.</w:t>
      </w:r>
    </w:p>
    <w:p w:rsidR="00907AAB" w:rsidRDefault="00907AAB" w:rsidP="00907AAB">
      <w:pPr>
        <w:pStyle w:val="ListParagraph"/>
        <w:spacing w:line="276" w:lineRule="auto"/>
        <w:ind w:left="1440"/>
        <w:jc w:val="both"/>
        <w:rPr>
          <w:sz w:val="24"/>
          <w:szCs w:val="24"/>
        </w:rPr>
      </w:pPr>
    </w:p>
    <w:p w:rsidR="007F2DE3" w:rsidRDefault="007F2DE3" w:rsidP="006233AE">
      <w:pPr>
        <w:spacing w:after="240"/>
        <w:ind w:right="5031"/>
        <w:jc w:val="both"/>
        <w:rPr>
          <w:sz w:val="24"/>
          <w:szCs w:val="24"/>
        </w:rPr>
      </w:pPr>
    </w:p>
    <w:p w:rsidR="006233AE" w:rsidRDefault="004F3D65" w:rsidP="006233AE">
      <w:pPr>
        <w:spacing w:after="240"/>
        <w:ind w:right="5031"/>
        <w:jc w:val="both"/>
        <w:rPr>
          <w:rFonts w:ascii="Arial" w:eastAsia="Arial" w:hAnsi="Arial" w:cs="Arial"/>
          <w:b/>
          <w:sz w:val="28"/>
          <w:szCs w:val="28"/>
        </w:rPr>
      </w:pPr>
      <w:r w:rsidRPr="00741D93">
        <w:rPr>
          <w:rFonts w:ascii="Arial" w:eastAsia="Arial" w:hAnsi="Arial" w:cs="Arial"/>
          <w:b/>
          <w:sz w:val="28"/>
          <w:szCs w:val="28"/>
        </w:rPr>
        <w:lastRenderedPageBreak/>
        <w:t xml:space="preserve">3.2 </w:t>
      </w:r>
      <w:r w:rsidRPr="00741D93">
        <w:rPr>
          <w:rFonts w:ascii="Arial" w:eastAsia="Arial" w:hAnsi="Arial" w:cs="Arial"/>
          <w:b/>
          <w:spacing w:val="-2"/>
          <w:sz w:val="28"/>
          <w:szCs w:val="28"/>
        </w:rPr>
        <w:t>D</w:t>
      </w:r>
      <w:r w:rsidRPr="00741D93">
        <w:rPr>
          <w:rFonts w:ascii="Arial" w:eastAsia="Arial" w:hAnsi="Arial" w:cs="Arial"/>
          <w:b/>
          <w:sz w:val="28"/>
          <w:szCs w:val="28"/>
        </w:rPr>
        <w:t>e</w:t>
      </w:r>
      <w:r w:rsidRPr="00741D93">
        <w:rPr>
          <w:rFonts w:ascii="Arial" w:eastAsia="Arial" w:hAnsi="Arial" w:cs="Arial"/>
          <w:b/>
          <w:spacing w:val="3"/>
          <w:sz w:val="28"/>
          <w:szCs w:val="28"/>
        </w:rPr>
        <w:t>c</w:t>
      </w:r>
      <w:r w:rsidRPr="00741D93">
        <w:rPr>
          <w:rFonts w:ascii="Arial" w:eastAsia="Arial" w:hAnsi="Arial" w:cs="Arial"/>
          <w:b/>
          <w:sz w:val="28"/>
          <w:szCs w:val="28"/>
        </w:rPr>
        <w:t>omp</w:t>
      </w:r>
      <w:r w:rsidRPr="00741D93">
        <w:rPr>
          <w:rFonts w:ascii="Arial" w:eastAsia="Arial" w:hAnsi="Arial" w:cs="Arial"/>
          <w:b/>
          <w:spacing w:val="3"/>
          <w:sz w:val="28"/>
          <w:szCs w:val="28"/>
        </w:rPr>
        <w:t>o</w:t>
      </w:r>
      <w:r w:rsidRPr="00741D93">
        <w:rPr>
          <w:rFonts w:ascii="Arial" w:eastAsia="Arial" w:hAnsi="Arial" w:cs="Arial"/>
          <w:b/>
          <w:sz w:val="28"/>
          <w:szCs w:val="28"/>
        </w:rPr>
        <w:t>si</w:t>
      </w:r>
      <w:r w:rsidRPr="00741D93">
        <w:rPr>
          <w:rFonts w:ascii="Arial" w:eastAsia="Arial" w:hAnsi="Arial" w:cs="Arial"/>
          <w:b/>
          <w:spacing w:val="3"/>
          <w:sz w:val="28"/>
          <w:szCs w:val="28"/>
        </w:rPr>
        <w:t>t</w:t>
      </w:r>
      <w:r w:rsidRPr="00741D93">
        <w:rPr>
          <w:rFonts w:ascii="Arial" w:eastAsia="Arial" w:hAnsi="Arial" w:cs="Arial"/>
          <w:b/>
          <w:spacing w:val="2"/>
          <w:sz w:val="28"/>
          <w:szCs w:val="28"/>
        </w:rPr>
        <w:t>i</w:t>
      </w:r>
      <w:r w:rsidRPr="00741D93">
        <w:rPr>
          <w:rFonts w:ascii="Arial" w:eastAsia="Arial" w:hAnsi="Arial" w:cs="Arial"/>
          <w:b/>
          <w:sz w:val="28"/>
          <w:szCs w:val="28"/>
        </w:rPr>
        <w:t>on</w:t>
      </w:r>
      <w:r w:rsidR="007F2DE3">
        <w:rPr>
          <w:rFonts w:ascii="Arial" w:eastAsia="Arial" w:hAnsi="Arial" w:cs="Arial"/>
          <w:b/>
          <w:sz w:val="28"/>
          <w:szCs w:val="28"/>
        </w:rPr>
        <w:t xml:space="preserve"> </w:t>
      </w:r>
      <w:r w:rsidRPr="00741D93">
        <w:rPr>
          <w:rFonts w:ascii="Arial" w:eastAsia="Arial" w:hAnsi="Arial" w:cs="Arial"/>
          <w:b/>
          <w:spacing w:val="-2"/>
          <w:sz w:val="28"/>
          <w:szCs w:val="28"/>
        </w:rPr>
        <w:t>D</w:t>
      </w:r>
      <w:r w:rsidRPr="00741D93">
        <w:rPr>
          <w:rFonts w:ascii="Arial" w:eastAsia="Arial" w:hAnsi="Arial" w:cs="Arial"/>
          <w:b/>
          <w:sz w:val="28"/>
          <w:szCs w:val="28"/>
        </w:rPr>
        <w:t>es</w:t>
      </w:r>
      <w:r w:rsidRPr="00741D93">
        <w:rPr>
          <w:rFonts w:ascii="Arial" w:eastAsia="Arial" w:hAnsi="Arial" w:cs="Arial"/>
          <w:b/>
          <w:spacing w:val="-2"/>
          <w:sz w:val="28"/>
          <w:szCs w:val="28"/>
        </w:rPr>
        <w:t>c</w:t>
      </w:r>
      <w:r w:rsidRPr="00741D93">
        <w:rPr>
          <w:rFonts w:ascii="Arial" w:eastAsia="Arial" w:hAnsi="Arial" w:cs="Arial"/>
          <w:b/>
          <w:sz w:val="28"/>
          <w:szCs w:val="28"/>
        </w:rPr>
        <w:t>r</w:t>
      </w:r>
      <w:r w:rsidRPr="00741D93">
        <w:rPr>
          <w:rFonts w:ascii="Arial" w:eastAsia="Arial" w:hAnsi="Arial" w:cs="Arial"/>
          <w:b/>
          <w:spacing w:val="3"/>
          <w:sz w:val="28"/>
          <w:szCs w:val="28"/>
        </w:rPr>
        <w:t>i</w:t>
      </w:r>
      <w:r w:rsidRPr="00741D93">
        <w:rPr>
          <w:rFonts w:ascii="Arial" w:eastAsia="Arial" w:hAnsi="Arial" w:cs="Arial"/>
          <w:b/>
          <w:sz w:val="28"/>
          <w:szCs w:val="28"/>
        </w:rPr>
        <w:t>pt</w:t>
      </w:r>
      <w:r w:rsidRPr="00741D93">
        <w:rPr>
          <w:rFonts w:ascii="Arial" w:eastAsia="Arial" w:hAnsi="Arial" w:cs="Arial"/>
          <w:b/>
          <w:spacing w:val="3"/>
          <w:sz w:val="28"/>
          <w:szCs w:val="28"/>
        </w:rPr>
        <w:t>i</w:t>
      </w:r>
      <w:r w:rsidRPr="00741D93">
        <w:rPr>
          <w:rFonts w:ascii="Arial" w:eastAsia="Arial" w:hAnsi="Arial" w:cs="Arial"/>
          <w:b/>
          <w:sz w:val="28"/>
          <w:szCs w:val="28"/>
        </w:rPr>
        <w:t>on</w:t>
      </w:r>
    </w:p>
    <w:p w:rsidR="00A92D58" w:rsidRDefault="00907AAB" w:rsidP="006233AE">
      <w:pPr>
        <w:spacing w:after="240"/>
        <w:ind w:right="5031"/>
        <w:jc w:val="both"/>
        <w:rPr>
          <w:noProof/>
        </w:rPr>
      </w:pPr>
      <w:r>
        <w:rPr>
          <w:noProof/>
        </w:rPr>
        <w:drawing>
          <wp:anchor distT="0" distB="0" distL="114300" distR="114300" simplePos="0" relativeHeight="251656192" behindDoc="0" locked="0" layoutInCell="1" allowOverlap="1">
            <wp:simplePos x="0" y="0"/>
            <wp:positionH relativeFrom="column">
              <wp:posOffset>641350</wp:posOffset>
            </wp:positionH>
            <wp:positionV relativeFrom="paragraph">
              <wp:posOffset>167640</wp:posOffset>
            </wp:positionV>
            <wp:extent cx="5143500" cy="4610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103" t="5190" r="1586" b="2444"/>
                    <a:stretch/>
                  </pic:blipFill>
                  <pic:spPr bwMode="auto">
                    <a:xfrm>
                      <a:off x="0" y="0"/>
                      <a:ext cx="5143500" cy="4610100"/>
                    </a:xfrm>
                    <a:prstGeom prst="rect">
                      <a:avLst/>
                    </a:prstGeom>
                    <a:noFill/>
                    <a:ln>
                      <a:noFill/>
                    </a:ln>
                    <a:extLst>
                      <a:ext uri="{53640926-AAD7-44D8-BBD7-CCE9431645EC}">
                        <a14:shadowObscured xmlns:a14="http://schemas.microsoft.com/office/drawing/2010/main"/>
                      </a:ext>
                    </a:extLst>
                  </pic:spPr>
                </pic:pic>
              </a:graphicData>
            </a:graphic>
          </wp:anchor>
        </w:drawing>
      </w:r>
    </w:p>
    <w:p w:rsidR="006233AE" w:rsidRPr="006233AE" w:rsidRDefault="006233AE" w:rsidP="006233AE">
      <w:pPr>
        <w:spacing w:after="240"/>
        <w:ind w:right="5031"/>
        <w:jc w:val="both"/>
        <w:rPr>
          <w:rFonts w:ascii="Arial" w:eastAsia="Arial" w:hAnsi="Arial" w:cs="Arial"/>
          <w:sz w:val="28"/>
          <w:szCs w:val="28"/>
        </w:rPr>
      </w:pPr>
    </w:p>
    <w:p w:rsidR="00D8661B" w:rsidRPr="00741D93" w:rsidRDefault="004F3D65" w:rsidP="00067921">
      <w:pPr>
        <w:spacing w:after="240"/>
        <w:ind w:right="6354"/>
        <w:jc w:val="both"/>
        <w:rPr>
          <w:rFonts w:ascii="Arial" w:eastAsia="Arial" w:hAnsi="Arial" w:cs="Arial"/>
          <w:sz w:val="28"/>
          <w:szCs w:val="28"/>
        </w:rPr>
      </w:pPr>
      <w:r w:rsidRPr="00741D93">
        <w:rPr>
          <w:rFonts w:ascii="Arial" w:eastAsia="Arial" w:hAnsi="Arial" w:cs="Arial"/>
          <w:b/>
          <w:sz w:val="28"/>
          <w:szCs w:val="28"/>
        </w:rPr>
        <w:t xml:space="preserve">3.3 </w:t>
      </w:r>
      <w:r w:rsidRPr="00741D93">
        <w:rPr>
          <w:rFonts w:ascii="Arial" w:eastAsia="Arial" w:hAnsi="Arial" w:cs="Arial"/>
          <w:b/>
          <w:spacing w:val="-2"/>
          <w:sz w:val="28"/>
          <w:szCs w:val="28"/>
        </w:rPr>
        <w:t>D</w:t>
      </w:r>
      <w:r w:rsidRPr="00741D93">
        <w:rPr>
          <w:rFonts w:ascii="Arial" w:eastAsia="Arial" w:hAnsi="Arial" w:cs="Arial"/>
          <w:b/>
          <w:sz w:val="28"/>
          <w:szCs w:val="28"/>
        </w:rPr>
        <w:t>esi</w:t>
      </w:r>
      <w:r w:rsidRPr="00741D93">
        <w:rPr>
          <w:rFonts w:ascii="Arial" w:eastAsia="Arial" w:hAnsi="Arial" w:cs="Arial"/>
          <w:b/>
          <w:spacing w:val="5"/>
          <w:sz w:val="28"/>
          <w:szCs w:val="28"/>
        </w:rPr>
        <w:t>g</w:t>
      </w:r>
      <w:r w:rsidRPr="00741D93">
        <w:rPr>
          <w:rFonts w:ascii="Arial" w:eastAsia="Arial" w:hAnsi="Arial" w:cs="Arial"/>
          <w:b/>
          <w:sz w:val="28"/>
          <w:szCs w:val="28"/>
        </w:rPr>
        <w:t>n</w:t>
      </w:r>
      <w:r w:rsidR="007F2DE3">
        <w:rPr>
          <w:rFonts w:ascii="Arial" w:eastAsia="Arial" w:hAnsi="Arial" w:cs="Arial"/>
          <w:b/>
          <w:sz w:val="28"/>
          <w:szCs w:val="28"/>
        </w:rPr>
        <w:t xml:space="preserve"> </w:t>
      </w:r>
      <w:r w:rsidRPr="00741D93">
        <w:rPr>
          <w:rFonts w:ascii="Arial" w:eastAsia="Arial" w:hAnsi="Arial" w:cs="Arial"/>
          <w:b/>
          <w:sz w:val="28"/>
          <w:szCs w:val="28"/>
        </w:rPr>
        <w:t>R</w:t>
      </w:r>
      <w:r w:rsidRPr="00741D93">
        <w:rPr>
          <w:rFonts w:ascii="Arial" w:eastAsia="Arial" w:hAnsi="Arial" w:cs="Arial"/>
          <w:b/>
          <w:spacing w:val="-2"/>
          <w:sz w:val="28"/>
          <w:szCs w:val="28"/>
        </w:rPr>
        <w:t>a</w:t>
      </w:r>
      <w:r w:rsidRPr="00741D93">
        <w:rPr>
          <w:rFonts w:ascii="Arial" w:eastAsia="Arial" w:hAnsi="Arial" w:cs="Arial"/>
          <w:b/>
          <w:spacing w:val="2"/>
          <w:sz w:val="28"/>
          <w:szCs w:val="28"/>
        </w:rPr>
        <w:t>ti</w:t>
      </w:r>
      <w:r w:rsidRPr="00741D93">
        <w:rPr>
          <w:rFonts w:ascii="Arial" w:eastAsia="Arial" w:hAnsi="Arial" w:cs="Arial"/>
          <w:b/>
          <w:sz w:val="28"/>
          <w:szCs w:val="28"/>
        </w:rPr>
        <w:t>o</w:t>
      </w:r>
      <w:r w:rsidRPr="00741D93">
        <w:rPr>
          <w:rFonts w:ascii="Arial" w:eastAsia="Arial" w:hAnsi="Arial" w:cs="Arial"/>
          <w:b/>
          <w:spacing w:val="-2"/>
          <w:sz w:val="28"/>
          <w:szCs w:val="28"/>
        </w:rPr>
        <w:t>n</w:t>
      </w:r>
      <w:r w:rsidRPr="00741D93">
        <w:rPr>
          <w:rFonts w:ascii="Arial" w:eastAsia="Arial" w:hAnsi="Arial" w:cs="Arial"/>
          <w:b/>
          <w:sz w:val="28"/>
          <w:szCs w:val="28"/>
        </w:rPr>
        <w:t>ale</w:t>
      </w:r>
    </w:p>
    <w:p w:rsidR="00FF5C3C" w:rsidRDefault="00124AEF" w:rsidP="007F2DE3">
      <w:pPr>
        <w:spacing w:after="240" w:line="276" w:lineRule="auto"/>
        <w:ind w:right="78" w:firstLine="720"/>
        <w:jc w:val="both"/>
        <w:rPr>
          <w:spacing w:val="4"/>
          <w:sz w:val="24"/>
          <w:szCs w:val="24"/>
        </w:rPr>
      </w:pPr>
      <w:r>
        <w:rPr>
          <w:spacing w:val="4"/>
          <w:sz w:val="24"/>
          <w:szCs w:val="24"/>
        </w:rPr>
        <w:t>As you can see from the diagram from subsection 3.1, our web application architecture is based on 3 levels (models), where the top layer is the user interface, and the bottom layer is the database. All the layers are built around the database with which they interconnect</w:t>
      </w:r>
      <w:r w:rsidR="00FF5C3C">
        <w:rPr>
          <w:spacing w:val="4"/>
          <w:sz w:val="24"/>
          <w:szCs w:val="24"/>
        </w:rPr>
        <w:t xml:space="preserve">. </w:t>
      </w:r>
      <w:r>
        <w:rPr>
          <w:spacing w:val="4"/>
          <w:sz w:val="24"/>
          <w:szCs w:val="24"/>
        </w:rPr>
        <w:t>We chose this architecture because is the most common one and the most used by all the software frameworks</w:t>
      </w:r>
      <w:r w:rsidR="00FF5C3C">
        <w:rPr>
          <w:spacing w:val="4"/>
          <w:sz w:val="24"/>
          <w:szCs w:val="24"/>
        </w:rPr>
        <w:t>.</w:t>
      </w:r>
    </w:p>
    <w:p w:rsidR="00FF5C3C" w:rsidRDefault="00FF5C3C" w:rsidP="007F2DE3">
      <w:pPr>
        <w:spacing w:after="240" w:line="276" w:lineRule="auto"/>
        <w:ind w:right="78" w:firstLine="720"/>
        <w:jc w:val="both"/>
        <w:rPr>
          <w:spacing w:val="4"/>
          <w:sz w:val="24"/>
          <w:szCs w:val="24"/>
        </w:rPr>
      </w:pPr>
      <w:r>
        <w:rPr>
          <w:spacing w:val="4"/>
          <w:sz w:val="24"/>
          <w:szCs w:val="24"/>
        </w:rPr>
        <w:t xml:space="preserve">Each layer has a specific task, and depend on each other. The first layer, or the top one, the interface which is written in CSS, HTML and JavaScript, has the task to give the user the view of the web application. The second layer, the one from the middle, contains business logic, </w:t>
      </w:r>
      <w:proofErr w:type="spellStart"/>
      <w:r>
        <w:rPr>
          <w:spacing w:val="4"/>
          <w:sz w:val="24"/>
          <w:szCs w:val="24"/>
        </w:rPr>
        <w:t>informations</w:t>
      </w:r>
      <w:proofErr w:type="spellEnd"/>
      <w:r>
        <w:rPr>
          <w:spacing w:val="4"/>
          <w:sz w:val="24"/>
          <w:szCs w:val="24"/>
        </w:rPr>
        <w:t xml:space="preserve"> about data types, implementation of different functionalities and makes the connection between the top and the bottom layers, by transferring the data between them. This is </w:t>
      </w:r>
      <w:r>
        <w:rPr>
          <w:spacing w:val="4"/>
          <w:sz w:val="24"/>
          <w:szCs w:val="24"/>
        </w:rPr>
        <w:lastRenderedPageBreak/>
        <w:t xml:space="preserve">done by using a controller. The bottom layer, and the last one, is the database which contains all the </w:t>
      </w:r>
      <w:proofErr w:type="spellStart"/>
      <w:r>
        <w:rPr>
          <w:spacing w:val="4"/>
          <w:sz w:val="24"/>
          <w:szCs w:val="24"/>
        </w:rPr>
        <w:t>informations</w:t>
      </w:r>
      <w:proofErr w:type="spellEnd"/>
      <w:r>
        <w:rPr>
          <w:spacing w:val="4"/>
          <w:sz w:val="24"/>
          <w:szCs w:val="24"/>
        </w:rPr>
        <w:t xml:space="preserve"> and data required. </w:t>
      </w:r>
    </w:p>
    <w:p w:rsidR="00002A40" w:rsidRDefault="00FF5C3C" w:rsidP="007F2DE3">
      <w:pPr>
        <w:spacing w:after="240" w:line="276" w:lineRule="auto"/>
        <w:ind w:right="78" w:firstLine="720"/>
        <w:jc w:val="both"/>
        <w:rPr>
          <w:spacing w:val="4"/>
          <w:sz w:val="24"/>
          <w:szCs w:val="24"/>
        </w:rPr>
      </w:pPr>
      <w:r>
        <w:rPr>
          <w:spacing w:val="4"/>
          <w:sz w:val="24"/>
          <w:szCs w:val="24"/>
        </w:rPr>
        <w:t>The main advantages of this layered architecture are that the web application is easy to test as components belong to specific layers, and they can be tested separately, and it is easy and simple to implement and understand because naturally, most applications work in layers.</w:t>
      </w:r>
    </w:p>
    <w:p w:rsidR="00124AEF" w:rsidRDefault="00AC6D51" w:rsidP="007F2DE3">
      <w:pPr>
        <w:spacing w:line="276" w:lineRule="auto"/>
        <w:ind w:right="78" w:firstLine="720"/>
        <w:jc w:val="both"/>
        <w:rPr>
          <w:sz w:val="24"/>
          <w:szCs w:val="24"/>
        </w:rPr>
      </w:pPr>
      <w:r>
        <w:rPr>
          <w:sz w:val="24"/>
          <w:szCs w:val="24"/>
        </w:rPr>
        <w:t>In conclusion, we thought that this architecture pattern is the best for our application, beside the reasons presented above, because we are unexperienced developers, so a simple pattern is perfect for us, this is a rudimentary application, where the user count will not exceed 100 for sure, and also the cost of the implementation is very low and related only on time consuming.</w:t>
      </w:r>
    </w:p>
    <w:p w:rsidR="00D8661B" w:rsidRDefault="00D8661B">
      <w:pPr>
        <w:spacing w:before="2" w:line="100" w:lineRule="exact"/>
        <w:rPr>
          <w:sz w:val="11"/>
          <w:szCs w:val="11"/>
        </w:rPr>
      </w:pPr>
    </w:p>
    <w:p w:rsidR="00D8661B" w:rsidRDefault="00D8661B">
      <w:pPr>
        <w:spacing w:line="200" w:lineRule="exact"/>
      </w:pPr>
    </w:p>
    <w:p w:rsidR="00D8661B" w:rsidRDefault="00D8661B">
      <w:pPr>
        <w:spacing w:line="200" w:lineRule="exact"/>
      </w:pPr>
    </w:p>
    <w:p w:rsidR="00741D93" w:rsidRDefault="00741D93">
      <w:pPr>
        <w:ind w:left="100"/>
        <w:rPr>
          <w:rFonts w:ascii="Arial" w:eastAsia="Arial" w:hAnsi="Arial" w:cs="Arial"/>
          <w:b/>
          <w:sz w:val="32"/>
          <w:szCs w:val="32"/>
        </w:rPr>
      </w:pPr>
    </w:p>
    <w:p w:rsidR="00741D93" w:rsidRDefault="00741D93">
      <w:pPr>
        <w:ind w:left="100"/>
        <w:rPr>
          <w:rFonts w:ascii="Arial" w:eastAsia="Arial" w:hAnsi="Arial" w:cs="Arial"/>
          <w:b/>
          <w:sz w:val="32"/>
          <w:szCs w:val="32"/>
        </w:rPr>
      </w:pPr>
    </w:p>
    <w:p w:rsidR="00741D93" w:rsidRDefault="00741D93">
      <w:pPr>
        <w:ind w:left="100"/>
        <w:rPr>
          <w:rFonts w:ascii="Arial" w:eastAsia="Arial" w:hAnsi="Arial" w:cs="Arial"/>
          <w:b/>
          <w:sz w:val="32"/>
          <w:szCs w:val="32"/>
        </w:rPr>
      </w:pPr>
    </w:p>
    <w:p w:rsidR="00B802B8" w:rsidRDefault="00B802B8"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AC6D51" w:rsidRDefault="00AC6D51" w:rsidP="00067921">
      <w:pPr>
        <w:spacing w:after="240"/>
        <w:rPr>
          <w:rFonts w:ascii="Arial" w:eastAsia="Arial" w:hAnsi="Arial" w:cs="Arial"/>
          <w:b/>
          <w:sz w:val="32"/>
          <w:szCs w:val="32"/>
        </w:rPr>
      </w:pPr>
    </w:p>
    <w:p w:rsidR="00996611" w:rsidRDefault="00996611" w:rsidP="00067921">
      <w:pPr>
        <w:spacing w:after="240"/>
        <w:rPr>
          <w:rFonts w:ascii="Arial" w:eastAsia="Arial" w:hAnsi="Arial" w:cs="Arial"/>
          <w:b/>
          <w:sz w:val="32"/>
          <w:szCs w:val="32"/>
        </w:rPr>
      </w:pPr>
    </w:p>
    <w:p w:rsidR="00996611" w:rsidRDefault="00996611" w:rsidP="00067921">
      <w:pPr>
        <w:spacing w:after="240"/>
        <w:rPr>
          <w:rFonts w:ascii="Arial" w:eastAsia="Arial" w:hAnsi="Arial" w:cs="Arial"/>
          <w:b/>
          <w:sz w:val="32"/>
          <w:szCs w:val="32"/>
        </w:rPr>
      </w:pPr>
    </w:p>
    <w:p w:rsidR="00D8661B" w:rsidRPr="00741D93" w:rsidRDefault="004F3D65" w:rsidP="00067921">
      <w:pPr>
        <w:spacing w:after="240"/>
        <w:rPr>
          <w:rFonts w:ascii="Arial" w:eastAsia="Arial" w:hAnsi="Arial" w:cs="Arial"/>
          <w:sz w:val="32"/>
          <w:szCs w:val="32"/>
        </w:rPr>
      </w:pPr>
      <w:r w:rsidRPr="00741D93">
        <w:rPr>
          <w:rFonts w:ascii="Arial" w:eastAsia="Arial" w:hAnsi="Arial" w:cs="Arial"/>
          <w:b/>
          <w:sz w:val="32"/>
          <w:szCs w:val="32"/>
        </w:rPr>
        <w:lastRenderedPageBreak/>
        <w:t>4.</w:t>
      </w:r>
      <w:r w:rsidRPr="00741D93">
        <w:rPr>
          <w:rFonts w:ascii="Arial" w:eastAsia="Arial" w:hAnsi="Arial" w:cs="Arial"/>
          <w:b/>
          <w:spacing w:val="3"/>
          <w:sz w:val="32"/>
          <w:szCs w:val="32"/>
        </w:rPr>
        <w:t xml:space="preserve"> D</w:t>
      </w:r>
      <w:r w:rsidRPr="00741D93">
        <w:rPr>
          <w:rFonts w:ascii="Arial" w:eastAsia="Arial" w:hAnsi="Arial" w:cs="Arial"/>
          <w:b/>
          <w:spacing w:val="-5"/>
          <w:sz w:val="32"/>
          <w:szCs w:val="32"/>
        </w:rPr>
        <w:t>A</w:t>
      </w:r>
      <w:r w:rsidRPr="00741D93">
        <w:rPr>
          <w:rFonts w:ascii="Arial" w:eastAsia="Arial" w:hAnsi="Arial" w:cs="Arial"/>
          <w:b/>
          <w:sz w:val="32"/>
          <w:szCs w:val="32"/>
        </w:rPr>
        <w:t>TA</w:t>
      </w:r>
      <w:r w:rsidR="007F2DE3">
        <w:rPr>
          <w:rFonts w:ascii="Arial" w:eastAsia="Arial" w:hAnsi="Arial" w:cs="Arial"/>
          <w:b/>
          <w:sz w:val="32"/>
          <w:szCs w:val="32"/>
        </w:rPr>
        <w:t xml:space="preserve"> </w:t>
      </w:r>
      <w:r w:rsidRPr="00741D93">
        <w:rPr>
          <w:rFonts w:ascii="Arial" w:eastAsia="Arial" w:hAnsi="Arial" w:cs="Arial"/>
          <w:b/>
          <w:spacing w:val="-2"/>
          <w:sz w:val="32"/>
          <w:szCs w:val="32"/>
        </w:rPr>
        <w:t>D</w:t>
      </w:r>
      <w:r w:rsidRPr="00741D93">
        <w:rPr>
          <w:rFonts w:ascii="Arial" w:eastAsia="Arial" w:hAnsi="Arial" w:cs="Arial"/>
          <w:b/>
          <w:sz w:val="32"/>
          <w:szCs w:val="32"/>
        </w:rPr>
        <w:t>ESIGN</w:t>
      </w:r>
    </w:p>
    <w:p w:rsidR="00D8661B" w:rsidRPr="00741D93" w:rsidRDefault="004F3D65" w:rsidP="00067921">
      <w:pPr>
        <w:spacing w:after="240"/>
        <w:ind w:right="6394"/>
        <w:jc w:val="both"/>
        <w:rPr>
          <w:rFonts w:ascii="Arial" w:eastAsia="Arial" w:hAnsi="Arial" w:cs="Arial"/>
          <w:sz w:val="28"/>
          <w:szCs w:val="28"/>
        </w:rPr>
      </w:pPr>
      <w:r w:rsidRPr="00741D93">
        <w:rPr>
          <w:rFonts w:ascii="Arial" w:eastAsia="Arial" w:hAnsi="Arial" w:cs="Arial"/>
          <w:b/>
          <w:sz w:val="28"/>
          <w:szCs w:val="28"/>
        </w:rPr>
        <w:t xml:space="preserve">4.1 </w:t>
      </w:r>
      <w:r w:rsidRPr="00741D93">
        <w:rPr>
          <w:rFonts w:ascii="Arial" w:eastAsia="Arial" w:hAnsi="Arial" w:cs="Arial"/>
          <w:b/>
          <w:spacing w:val="-2"/>
          <w:sz w:val="28"/>
          <w:szCs w:val="28"/>
        </w:rPr>
        <w:t>D</w:t>
      </w:r>
      <w:r w:rsidRPr="00741D93">
        <w:rPr>
          <w:rFonts w:ascii="Arial" w:eastAsia="Arial" w:hAnsi="Arial" w:cs="Arial"/>
          <w:b/>
          <w:sz w:val="28"/>
          <w:szCs w:val="28"/>
        </w:rPr>
        <w:t>ata</w:t>
      </w:r>
      <w:r w:rsidR="007F2DE3">
        <w:rPr>
          <w:rFonts w:ascii="Arial" w:eastAsia="Arial" w:hAnsi="Arial" w:cs="Arial"/>
          <w:b/>
          <w:sz w:val="28"/>
          <w:szCs w:val="28"/>
        </w:rPr>
        <w:t xml:space="preserve"> </w:t>
      </w:r>
      <w:r w:rsidRPr="00741D93">
        <w:rPr>
          <w:rFonts w:ascii="Arial" w:eastAsia="Arial" w:hAnsi="Arial" w:cs="Arial"/>
          <w:b/>
          <w:spacing w:val="-2"/>
          <w:sz w:val="28"/>
          <w:szCs w:val="28"/>
        </w:rPr>
        <w:t>D</w:t>
      </w:r>
      <w:r w:rsidRPr="00741D93">
        <w:rPr>
          <w:rFonts w:ascii="Arial" w:eastAsia="Arial" w:hAnsi="Arial" w:cs="Arial"/>
          <w:b/>
          <w:spacing w:val="4"/>
          <w:sz w:val="28"/>
          <w:szCs w:val="28"/>
        </w:rPr>
        <w:t>e</w:t>
      </w:r>
      <w:r w:rsidRPr="00741D93">
        <w:rPr>
          <w:rFonts w:ascii="Arial" w:eastAsia="Arial" w:hAnsi="Arial" w:cs="Arial"/>
          <w:b/>
          <w:sz w:val="28"/>
          <w:szCs w:val="28"/>
        </w:rPr>
        <w:t>scr</w:t>
      </w:r>
      <w:r w:rsidRPr="00741D93">
        <w:rPr>
          <w:rFonts w:ascii="Arial" w:eastAsia="Arial" w:hAnsi="Arial" w:cs="Arial"/>
          <w:b/>
          <w:spacing w:val="2"/>
          <w:sz w:val="28"/>
          <w:szCs w:val="28"/>
        </w:rPr>
        <w:t>i</w:t>
      </w:r>
      <w:r w:rsidRPr="00741D93">
        <w:rPr>
          <w:rFonts w:ascii="Arial" w:eastAsia="Arial" w:hAnsi="Arial" w:cs="Arial"/>
          <w:b/>
          <w:sz w:val="28"/>
          <w:szCs w:val="28"/>
        </w:rPr>
        <w:t>pt</w:t>
      </w:r>
      <w:r w:rsidRPr="00741D93">
        <w:rPr>
          <w:rFonts w:ascii="Arial" w:eastAsia="Arial" w:hAnsi="Arial" w:cs="Arial"/>
          <w:b/>
          <w:spacing w:val="3"/>
          <w:sz w:val="28"/>
          <w:szCs w:val="28"/>
        </w:rPr>
        <w:t>i</w:t>
      </w:r>
      <w:r w:rsidRPr="00741D93">
        <w:rPr>
          <w:rFonts w:ascii="Arial" w:eastAsia="Arial" w:hAnsi="Arial" w:cs="Arial"/>
          <w:b/>
          <w:sz w:val="28"/>
          <w:szCs w:val="28"/>
        </w:rPr>
        <w:t>on</w:t>
      </w:r>
    </w:p>
    <w:p w:rsidR="00C41717" w:rsidRPr="00741D93" w:rsidRDefault="00C41717" w:rsidP="007F2DE3">
      <w:pPr>
        <w:spacing w:after="240" w:line="276" w:lineRule="auto"/>
        <w:ind w:right="202" w:firstLine="460"/>
        <w:jc w:val="both"/>
        <w:rPr>
          <w:sz w:val="24"/>
          <w:szCs w:val="24"/>
        </w:rPr>
      </w:pPr>
      <w:r>
        <w:rPr>
          <w:sz w:val="24"/>
          <w:szCs w:val="24"/>
        </w:rPr>
        <w:t xml:space="preserve">In our code files all the database tables are represented by models. These models are afterwards transformed into tables by a framework. We will use as data types: integer lists, integer variables, integer arrays, string lists and arrays, string variables. This will help us implement the functionalities for the queries, for example: log in, displaying the movies to users etc. The data structures are to be used in such ways as following tables at 4.2. </w:t>
      </w:r>
    </w:p>
    <w:p w:rsidR="00D8661B" w:rsidRPr="00741D93" w:rsidRDefault="004F3D65" w:rsidP="00067921">
      <w:pPr>
        <w:spacing w:after="240"/>
        <w:ind w:right="6559"/>
        <w:jc w:val="both"/>
        <w:rPr>
          <w:rFonts w:ascii="Arial" w:eastAsia="Arial" w:hAnsi="Arial" w:cs="Arial"/>
          <w:sz w:val="28"/>
          <w:szCs w:val="28"/>
        </w:rPr>
      </w:pPr>
      <w:r w:rsidRPr="00741D93">
        <w:rPr>
          <w:rFonts w:ascii="Arial" w:eastAsia="Arial" w:hAnsi="Arial" w:cs="Arial"/>
          <w:b/>
          <w:sz w:val="28"/>
          <w:szCs w:val="28"/>
        </w:rPr>
        <w:t xml:space="preserve">4.2 </w:t>
      </w:r>
      <w:r w:rsidRPr="00741D93">
        <w:rPr>
          <w:rFonts w:ascii="Arial" w:eastAsia="Arial" w:hAnsi="Arial" w:cs="Arial"/>
          <w:b/>
          <w:spacing w:val="-2"/>
          <w:sz w:val="28"/>
          <w:szCs w:val="28"/>
        </w:rPr>
        <w:t>D</w:t>
      </w:r>
      <w:r w:rsidRPr="00741D93">
        <w:rPr>
          <w:rFonts w:ascii="Arial" w:eastAsia="Arial" w:hAnsi="Arial" w:cs="Arial"/>
          <w:b/>
          <w:sz w:val="28"/>
          <w:szCs w:val="28"/>
        </w:rPr>
        <w:t>ata</w:t>
      </w:r>
      <w:r w:rsidR="007F2DE3">
        <w:rPr>
          <w:rFonts w:ascii="Arial" w:eastAsia="Arial" w:hAnsi="Arial" w:cs="Arial"/>
          <w:b/>
          <w:sz w:val="28"/>
          <w:szCs w:val="28"/>
        </w:rPr>
        <w:t xml:space="preserve"> </w:t>
      </w:r>
      <w:r w:rsidRPr="00741D93">
        <w:rPr>
          <w:rFonts w:ascii="Arial" w:eastAsia="Arial" w:hAnsi="Arial" w:cs="Arial"/>
          <w:b/>
          <w:spacing w:val="-2"/>
          <w:sz w:val="28"/>
          <w:szCs w:val="28"/>
        </w:rPr>
        <w:t>D</w:t>
      </w:r>
      <w:r w:rsidRPr="00741D93">
        <w:rPr>
          <w:rFonts w:ascii="Arial" w:eastAsia="Arial" w:hAnsi="Arial" w:cs="Arial"/>
          <w:b/>
          <w:spacing w:val="2"/>
          <w:sz w:val="28"/>
          <w:szCs w:val="28"/>
        </w:rPr>
        <w:t>i</w:t>
      </w:r>
      <w:r w:rsidRPr="00741D93">
        <w:rPr>
          <w:rFonts w:ascii="Arial" w:eastAsia="Arial" w:hAnsi="Arial" w:cs="Arial"/>
          <w:b/>
          <w:sz w:val="28"/>
          <w:szCs w:val="28"/>
        </w:rPr>
        <w:t>ct</w:t>
      </w:r>
      <w:r w:rsidRPr="00741D93">
        <w:rPr>
          <w:rFonts w:ascii="Arial" w:eastAsia="Arial" w:hAnsi="Arial" w:cs="Arial"/>
          <w:b/>
          <w:spacing w:val="3"/>
          <w:sz w:val="28"/>
          <w:szCs w:val="28"/>
        </w:rPr>
        <w:t>i</w:t>
      </w:r>
      <w:r w:rsidRPr="00741D93">
        <w:rPr>
          <w:rFonts w:ascii="Arial" w:eastAsia="Arial" w:hAnsi="Arial" w:cs="Arial"/>
          <w:b/>
          <w:sz w:val="28"/>
          <w:szCs w:val="28"/>
        </w:rPr>
        <w:t>o</w:t>
      </w:r>
      <w:r w:rsidRPr="00741D93">
        <w:rPr>
          <w:rFonts w:ascii="Arial" w:eastAsia="Arial" w:hAnsi="Arial" w:cs="Arial"/>
          <w:b/>
          <w:spacing w:val="-2"/>
          <w:sz w:val="28"/>
          <w:szCs w:val="28"/>
        </w:rPr>
        <w:t>n</w:t>
      </w:r>
      <w:r w:rsidRPr="00741D93">
        <w:rPr>
          <w:rFonts w:ascii="Arial" w:eastAsia="Arial" w:hAnsi="Arial" w:cs="Arial"/>
          <w:b/>
          <w:sz w:val="28"/>
          <w:szCs w:val="28"/>
        </w:rPr>
        <w:t>a</w:t>
      </w:r>
      <w:r w:rsidRPr="00741D93">
        <w:rPr>
          <w:rFonts w:ascii="Arial" w:eastAsia="Arial" w:hAnsi="Arial" w:cs="Arial"/>
          <w:b/>
          <w:spacing w:val="5"/>
          <w:sz w:val="28"/>
          <w:szCs w:val="28"/>
        </w:rPr>
        <w:t>r</w:t>
      </w:r>
      <w:r w:rsidRPr="00741D93">
        <w:rPr>
          <w:rFonts w:ascii="Arial" w:eastAsia="Arial" w:hAnsi="Arial" w:cs="Arial"/>
          <w:b/>
          <w:sz w:val="28"/>
          <w:szCs w:val="28"/>
        </w:rPr>
        <w:t>y</w:t>
      </w:r>
    </w:p>
    <w:p w:rsidR="00C41717" w:rsidRDefault="00C41717" w:rsidP="00C41717">
      <w:pPr>
        <w:ind w:right="75" w:firstLine="720"/>
        <w:jc w:val="both"/>
        <w:rPr>
          <w:sz w:val="24"/>
          <w:szCs w:val="24"/>
        </w:rPr>
      </w:pPr>
    </w:p>
    <w:p w:rsidR="00C41717" w:rsidRDefault="00C41717" w:rsidP="00C41717">
      <w:pPr>
        <w:ind w:right="75" w:firstLine="720"/>
        <w:jc w:val="both"/>
        <w:rPr>
          <w:sz w:val="24"/>
          <w:szCs w:val="24"/>
        </w:rPr>
      </w:pPr>
      <w:r>
        <w:rPr>
          <w:sz w:val="24"/>
          <w:szCs w:val="24"/>
        </w:rPr>
        <w:t>ADMIN</w:t>
      </w:r>
    </w:p>
    <w:tbl>
      <w:tblPr>
        <w:tblStyle w:val="TableGrid"/>
        <w:tblW w:w="0" w:type="auto"/>
        <w:tblInd w:w="460" w:type="dxa"/>
        <w:tblLook w:val="04A0" w:firstRow="1" w:lastRow="0" w:firstColumn="1" w:lastColumn="0" w:noHBand="0" w:noVBand="1"/>
      </w:tblPr>
      <w:tblGrid>
        <w:gridCol w:w="2270"/>
        <w:gridCol w:w="2288"/>
        <w:gridCol w:w="2299"/>
      </w:tblGrid>
      <w:tr w:rsidR="00C41717" w:rsidTr="007F2DE3">
        <w:tc>
          <w:tcPr>
            <w:tcW w:w="2270" w:type="dxa"/>
          </w:tcPr>
          <w:p w:rsidR="00C41717" w:rsidRDefault="00C41717" w:rsidP="007F2DE3">
            <w:pPr>
              <w:tabs>
                <w:tab w:val="center" w:pos="989"/>
                <w:tab w:val="right" w:pos="1979"/>
              </w:tabs>
              <w:ind w:right="75"/>
              <w:jc w:val="both"/>
              <w:rPr>
                <w:sz w:val="24"/>
                <w:szCs w:val="24"/>
              </w:rPr>
            </w:pPr>
            <w:r>
              <w:rPr>
                <w:sz w:val="24"/>
                <w:szCs w:val="24"/>
              </w:rPr>
              <w:tab/>
            </w:r>
          </w:p>
        </w:tc>
        <w:tc>
          <w:tcPr>
            <w:tcW w:w="2288" w:type="dxa"/>
          </w:tcPr>
          <w:p w:rsidR="00C41717" w:rsidRDefault="00C41717" w:rsidP="007F2DE3">
            <w:pPr>
              <w:ind w:right="75"/>
              <w:jc w:val="both"/>
              <w:rPr>
                <w:sz w:val="24"/>
                <w:szCs w:val="24"/>
              </w:rPr>
            </w:pPr>
            <w:r>
              <w:rPr>
                <w:sz w:val="24"/>
                <w:szCs w:val="24"/>
              </w:rPr>
              <w:t xml:space="preserve">Type </w:t>
            </w:r>
          </w:p>
        </w:tc>
        <w:tc>
          <w:tcPr>
            <w:tcW w:w="2299" w:type="dxa"/>
          </w:tcPr>
          <w:p w:rsidR="00C41717" w:rsidRDefault="00C41717" w:rsidP="007F2DE3">
            <w:pPr>
              <w:ind w:right="75"/>
              <w:jc w:val="both"/>
              <w:rPr>
                <w:sz w:val="24"/>
                <w:szCs w:val="24"/>
              </w:rPr>
            </w:pPr>
            <w:r>
              <w:rPr>
                <w:sz w:val="24"/>
                <w:szCs w:val="24"/>
              </w:rPr>
              <w:t>NULL</w:t>
            </w:r>
          </w:p>
        </w:tc>
      </w:tr>
      <w:tr w:rsidR="00C41717" w:rsidTr="007F2DE3">
        <w:tc>
          <w:tcPr>
            <w:tcW w:w="2270" w:type="dxa"/>
          </w:tcPr>
          <w:p w:rsidR="00C41717" w:rsidRDefault="00C41717" w:rsidP="007F2DE3">
            <w:pPr>
              <w:ind w:right="75"/>
              <w:jc w:val="both"/>
              <w:rPr>
                <w:sz w:val="24"/>
                <w:szCs w:val="24"/>
              </w:rPr>
            </w:pPr>
            <w:r>
              <w:rPr>
                <w:sz w:val="24"/>
                <w:szCs w:val="24"/>
              </w:rPr>
              <w:t>Username</w:t>
            </w:r>
          </w:p>
        </w:tc>
        <w:tc>
          <w:tcPr>
            <w:tcW w:w="2288"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2299" w:type="dxa"/>
          </w:tcPr>
          <w:p w:rsidR="00C41717" w:rsidRDefault="00C41717" w:rsidP="007F2DE3">
            <w:pPr>
              <w:ind w:right="75"/>
              <w:jc w:val="both"/>
              <w:rPr>
                <w:sz w:val="24"/>
                <w:szCs w:val="24"/>
              </w:rPr>
            </w:pPr>
            <w:r>
              <w:rPr>
                <w:sz w:val="24"/>
                <w:szCs w:val="24"/>
              </w:rPr>
              <w:t>-</w:t>
            </w:r>
          </w:p>
        </w:tc>
      </w:tr>
      <w:tr w:rsidR="00C41717" w:rsidTr="007F2DE3">
        <w:tc>
          <w:tcPr>
            <w:tcW w:w="2270" w:type="dxa"/>
          </w:tcPr>
          <w:p w:rsidR="00C41717" w:rsidRDefault="00C41717" w:rsidP="007F2DE3">
            <w:pPr>
              <w:ind w:right="75"/>
              <w:jc w:val="both"/>
              <w:rPr>
                <w:sz w:val="24"/>
                <w:szCs w:val="24"/>
              </w:rPr>
            </w:pPr>
            <w:r>
              <w:rPr>
                <w:sz w:val="24"/>
                <w:szCs w:val="24"/>
              </w:rPr>
              <w:t>Password</w:t>
            </w:r>
          </w:p>
        </w:tc>
        <w:tc>
          <w:tcPr>
            <w:tcW w:w="2288"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2299" w:type="dxa"/>
          </w:tcPr>
          <w:p w:rsidR="00C41717" w:rsidRDefault="00C41717" w:rsidP="007F2DE3">
            <w:pPr>
              <w:ind w:right="75"/>
              <w:jc w:val="both"/>
              <w:rPr>
                <w:sz w:val="24"/>
                <w:szCs w:val="24"/>
              </w:rPr>
            </w:pPr>
            <w:r>
              <w:rPr>
                <w:sz w:val="24"/>
                <w:szCs w:val="24"/>
              </w:rPr>
              <w:t>-</w:t>
            </w:r>
          </w:p>
        </w:tc>
      </w:tr>
      <w:tr w:rsidR="00C41717" w:rsidTr="007F2DE3">
        <w:tc>
          <w:tcPr>
            <w:tcW w:w="2270" w:type="dxa"/>
          </w:tcPr>
          <w:p w:rsidR="00C41717" w:rsidRDefault="00C41717" w:rsidP="007F2DE3">
            <w:pPr>
              <w:ind w:right="75"/>
              <w:jc w:val="both"/>
              <w:rPr>
                <w:sz w:val="24"/>
                <w:szCs w:val="24"/>
              </w:rPr>
            </w:pPr>
            <w:r>
              <w:rPr>
                <w:sz w:val="24"/>
                <w:szCs w:val="24"/>
              </w:rPr>
              <w:t>Email</w:t>
            </w:r>
          </w:p>
        </w:tc>
        <w:tc>
          <w:tcPr>
            <w:tcW w:w="2288"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2299" w:type="dxa"/>
          </w:tcPr>
          <w:p w:rsidR="00C41717" w:rsidRDefault="00C41717" w:rsidP="007F2DE3">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r>
        <w:rPr>
          <w:sz w:val="24"/>
          <w:szCs w:val="24"/>
        </w:rPr>
        <w:t>USER</w:t>
      </w:r>
    </w:p>
    <w:tbl>
      <w:tblPr>
        <w:tblStyle w:val="TableGrid"/>
        <w:tblW w:w="0" w:type="auto"/>
        <w:tblInd w:w="460" w:type="dxa"/>
        <w:tblLook w:val="04A0" w:firstRow="1" w:lastRow="0" w:firstColumn="1" w:lastColumn="0" w:noHBand="0" w:noVBand="1"/>
      </w:tblPr>
      <w:tblGrid>
        <w:gridCol w:w="3040"/>
        <w:gridCol w:w="3056"/>
        <w:gridCol w:w="3014"/>
      </w:tblGrid>
      <w:tr w:rsidR="00C41717" w:rsidTr="007F2DE3">
        <w:tc>
          <w:tcPr>
            <w:tcW w:w="3040" w:type="dxa"/>
          </w:tcPr>
          <w:p w:rsidR="00C41717" w:rsidRDefault="00C41717" w:rsidP="007F2DE3">
            <w:pPr>
              <w:tabs>
                <w:tab w:val="right" w:pos="2755"/>
              </w:tabs>
              <w:ind w:right="75"/>
              <w:jc w:val="both"/>
              <w:rPr>
                <w:sz w:val="24"/>
                <w:szCs w:val="24"/>
              </w:rPr>
            </w:pPr>
          </w:p>
        </w:tc>
        <w:tc>
          <w:tcPr>
            <w:tcW w:w="3056" w:type="dxa"/>
          </w:tcPr>
          <w:p w:rsidR="00C41717" w:rsidRDefault="00C41717" w:rsidP="007F2DE3">
            <w:pPr>
              <w:ind w:right="75"/>
              <w:jc w:val="both"/>
              <w:rPr>
                <w:sz w:val="24"/>
                <w:szCs w:val="24"/>
              </w:rPr>
            </w:pPr>
            <w:r>
              <w:rPr>
                <w:sz w:val="24"/>
                <w:szCs w:val="24"/>
              </w:rPr>
              <w:t>Type</w:t>
            </w:r>
          </w:p>
        </w:tc>
        <w:tc>
          <w:tcPr>
            <w:tcW w:w="3014" w:type="dxa"/>
          </w:tcPr>
          <w:p w:rsidR="00C41717" w:rsidRDefault="00C41717" w:rsidP="007F2DE3">
            <w:pPr>
              <w:ind w:right="75"/>
              <w:jc w:val="both"/>
              <w:rPr>
                <w:sz w:val="24"/>
                <w:szCs w:val="24"/>
              </w:rPr>
            </w:pPr>
            <w:r>
              <w:rPr>
                <w:sz w:val="24"/>
                <w:szCs w:val="24"/>
              </w:rPr>
              <w:t>NULL</w:t>
            </w:r>
          </w:p>
        </w:tc>
      </w:tr>
      <w:tr w:rsidR="00C41717" w:rsidTr="007F2DE3">
        <w:tc>
          <w:tcPr>
            <w:tcW w:w="3040" w:type="dxa"/>
          </w:tcPr>
          <w:p w:rsidR="00C41717" w:rsidRDefault="00C41717" w:rsidP="007F2DE3">
            <w:pPr>
              <w:tabs>
                <w:tab w:val="right" w:pos="2755"/>
              </w:tabs>
              <w:ind w:right="75"/>
              <w:jc w:val="both"/>
              <w:rPr>
                <w:sz w:val="24"/>
                <w:szCs w:val="24"/>
              </w:rPr>
            </w:pPr>
            <w:r>
              <w:rPr>
                <w:sz w:val="24"/>
                <w:szCs w:val="24"/>
              </w:rPr>
              <w:t>User Type</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Username</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Password</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Email</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Sex</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10)</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 xml:space="preserve">Birthdate </w:t>
            </w:r>
          </w:p>
        </w:tc>
        <w:tc>
          <w:tcPr>
            <w:tcW w:w="3056" w:type="dxa"/>
          </w:tcPr>
          <w:p w:rsidR="00C41717" w:rsidRDefault="00C41717" w:rsidP="007F2DE3">
            <w:pPr>
              <w:ind w:right="75"/>
              <w:jc w:val="both"/>
              <w:rPr>
                <w:sz w:val="24"/>
                <w:szCs w:val="24"/>
              </w:rPr>
            </w:pPr>
            <w:r>
              <w:rPr>
                <w:sz w:val="24"/>
                <w:szCs w:val="24"/>
              </w:rPr>
              <w:t>date</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Country</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City</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14" w:type="dxa"/>
          </w:tcPr>
          <w:p w:rsidR="00C41717" w:rsidRDefault="00C41717" w:rsidP="007F2DE3">
            <w:pPr>
              <w:ind w:right="75"/>
              <w:jc w:val="both"/>
              <w:rPr>
                <w:sz w:val="24"/>
                <w:szCs w:val="24"/>
              </w:rPr>
            </w:pPr>
            <w:r>
              <w:rPr>
                <w:sz w:val="24"/>
                <w:szCs w:val="24"/>
              </w:rPr>
              <w:t>-</w:t>
            </w:r>
          </w:p>
        </w:tc>
      </w:tr>
      <w:tr w:rsidR="00C41717" w:rsidTr="007F2DE3">
        <w:tc>
          <w:tcPr>
            <w:tcW w:w="3040" w:type="dxa"/>
          </w:tcPr>
          <w:p w:rsidR="00C41717" w:rsidRDefault="00C41717" w:rsidP="007F2DE3">
            <w:pPr>
              <w:ind w:right="75"/>
              <w:jc w:val="both"/>
              <w:rPr>
                <w:sz w:val="24"/>
                <w:szCs w:val="24"/>
              </w:rPr>
            </w:pPr>
            <w:r>
              <w:rPr>
                <w:sz w:val="24"/>
                <w:szCs w:val="24"/>
              </w:rPr>
              <w:t>Phone number</w:t>
            </w:r>
          </w:p>
        </w:tc>
        <w:tc>
          <w:tcPr>
            <w:tcW w:w="3056"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14" w:type="dxa"/>
          </w:tcPr>
          <w:p w:rsidR="00C41717" w:rsidRDefault="00C41717" w:rsidP="007F2DE3">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r>
        <w:rPr>
          <w:sz w:val="24"/>
          <w:szCs w:val="24"/>
        </w:rPr>
        <w:t>SINGLE MOVIE</w:t>
      </w:r>
    </w:p>
    <w:tbl>
      <w:tblPr>
        <w:tblStyle w:val="TableGrid"/>
        <w:tblW w:w="0" w:type="auto"/>
        <w:tblInd w:w="460" w:type="dxa"/>
        <w:tblLook w:val="04A0" w:firstRow="1" w:lastRow="0" w:firstColumn="1" w:lastColumn="0" w:noHBand="0" w:noVBand="1"/>
      </w:tblPr>
      <w:tblGrid>
        <w:gridCol w:w="3026"/>
        <w:gridCol w:w="3062"/>
        <w:gridCol w:w="3022"/>
      </w:tblGrid>
      <w:tr w:rsidR="00C41717" w:rsidTr="007F2DE3">
        <w:tc>
          <w:tcPr>
            <w:tcW w:w="3026" w:type="dxa"/>
          </w:tcPr>
          <w:p w:rsidR="00C41717" w:rsidRDefault="00C41717" w:rsidP="007F2DE3">
            <w:pPr>
              <w:ind w:right="75"/>
              <w:jc w:val="both"/>
              <w:rPr>
                <w:sz w:val="24"/>
                <w:szCs w:val="24"/>
              </w:rPr>
            </w:pPr>
          </w:p>
        </w:tc>
        <w:tc>
          <w:tcPr>
            <w:tcW w:w="3062" w:type="dxa"/>
          </w:tcPr>
          <w:p w:rsidR="00C41717" w:rsidRDefault="00C41717" w:rsidP="007F2DE3">
            <w:pPr>
              <w:ind w:right="75"/>
              <w:jc w:val="both"/>
              <w:rPr>
                <w:sz w:val="24"/>
                <w:szCs w:val="24"/>
              </w:rPr>
            </w:pPr>
            <w:r>
              <w:rPr>
                <w:sz w:val="24"/>
                <w:szCs w:val="24"/>
              </w:rPr>
              <w:t>Type</w:t>
            </w:r>
          </w:p>
        </w:tc>
        <w:tc>
          <w:tcPr>
            <w:tcW w:w="3022" w:type="dxa"/>
          </w:tcPr>
          <w:p w:rsidR="00C41717" w:rsidRDefault="00C41717" w:rsidP="007F2DE3">
            <w:pPr>
              <w:ind w:right="75"/>
              <w:jc w:val="both"/>
              <w:rPr>
                <w:sz w:val="24"/>
                <w:szCs w:val="24"/>
              </w:rPr>
            </w:pPr>
            <w:r>
              <w:rPr>
                <w:sz w:val="24"/>
                <w:szCs w:val="24"/>
              </w:rPr>
              <w:t>NULL</w:t>
            </w:r>
          </w:p>
        </w:tc>
      </w:tr>
      <w:tr w:rsidR="00C41717" w:rsidTr="007F2DE3">
        <w:tc>
          <w:tcPr>
            <w:tcW w:w="3026" w:type="dxa"/>
          </w:tcPr>
          <w:p w:rsidR="00C41717" w:rsidRDefault="00C41717" w:rsidP="007F2DE3">
            <w:pPr>
              <w:ind w:right="75"/>
              <w:jc w:val="both"/>
              <w:rPr>
                <w:sz w:val="24"/>
                <w:szCs w:val="24"/>
              </w:rPr>
            </w:pPr>
            <w:r>
              <w:rPr>
                <w:sz w:val="24"/>
                <w:szCs w:val="24"/>
              </w:rPr>
              <w:t>Movie Name</w:t>
            </w:r>
          </w:p>
        </w:tc>
        <w:tc>
          <w:tcPr>
            <w:tcW w:w="3062"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22" w:type="dxa"/>
          </w:tcPr>
          <w:p w:rsidR="00C41717" w:rsidRDefault="00C41717" w:rsidP="007F2DE3">
            <w:pPr>
              <w:ind w:right="75"/>
              <w:jc w:val="both"/>
              <w:rPr>
                <w:sz w:val="24"/>
                <w:szCs w:val="24"/>
              </w:rPr>
            </w:pPr>
            <w:r>
              <w:rPr>
                <w:sz w:val="24"/>
                <w:szCs w:val="24"/>
              </w:rPr>
              <w:t>-</w:t>
            </w:r>
          </w:p>
        </w:tc>
      </w:tr>
      <w:tr w:rsidR="00C41717" w:rsidTr="007F2DE3">
        <w:tc>
          <w:tcPr>
            <w:tcW w:w="3026" w:type="dxa"/>
          </w:tcPr>
          <w:p w:rsidR="00C41717" w:rsidRDefault="00C41717" w:rsidP="007F2DE3">
            <w:pPr>
              <w:ind w:right="75"/>
              <w:jc w:val="both"/>
              <w:rPr>
                <w:sz w:val="24"/>
                <w:szCs w:val="24"/>
              </w:rPr>
            </w:pPr>
            <w:r>
              <w:rPr>
                <w:sz w:val="24"/>
                <w:szCs w:val="24"/>
              </w:rPr>
              <w:t>Owned by</w:t>
            </w:r>
          </w:p>
        </w:tc>
        <w:tc>
          <w:tcPr>
            <w:tcW w:w="3062"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22" w:type="dxa"/>
          </w:tcPr>
          <w:p w:rsidR="00C41717" w:rsidRDefault="00C41717" w:rsidP="007F2DE3">
            <w:pPr>
              <w:ind w:right="75"/>
              <w:jc w:val="both"/>
              <w:rPr>
                <w:sz w:val="24"/>
                <w:szCs w:val="24"/>
              </w:rPr>
            </w:pPr>
            <w:r>
              <w:rPr>
                <w:sz w:val="24"/>
                <w:szCs w:val="24"/>
              </w:rPr>
              <w:t>-</w:t>
            </w:r>
          </w:p>
        </w:tc>
      </w:tr>
      <w:tr w:rsidR="00C41717" w:rsidTr="007F2DE3">
        <w:tc>
          <w:tcPr>
            <w:tcW w:w="3026" w:type="dxa"/>
          </w:tcPr>
          <w:p w:rsidR="00C41717" w:rsidRDefault="00C41717" w:rsidP="007F2DE3">
            <w:pPr>
              <w:ind w:right="75"/>
              <w:jc w:val="both"/>
              <w:rPr>
                <w:sz w:val="24"/>
                <w:szCs w:val="24"/>
              </w:rPr>
            </w:pPr>
            <w:r>
              <w:rPr>
                <w:sz w:val="24"/>
                <w:szCs w:val="24"/>
              </w:rPr>
              <w:t>Sell price</w:t>
            </w:r>
          </w:p>
        </w:tc>
        <w:tc>
          <w:tcPr>
            <w:tcW w:w="3062" w:type="dxa"/>
          </w:tcPr>
          <w:p w:rsidR="00C41717" w:rsidRDefault="00C41717" w:rsidP="007F2DE3">
            <w:pPr>
              <w:ind w:right="75"/>
              <w:jc w:val="both"/>
              <w:rPr>
                <w:sz w:val="24"/>
                <w:szCs w:val="24"/>
              </w:rPr>
            </w:pPr>
            <w:r>
              <w:rPr>
                <w:sz w:val="24"/>
                <w:szCs w:val="24"/>
              </w:rPr>
              <w:t>Numeric</w:t>
            </w:r>
          </w:p>
        </w:tc>
        <w:tc>
          <w:tcPr>
            <w:tcW w:w="3022" w:type="dxa"/>
          </w:tcPr>
          <w:p w:rsidR="00C41717" w:rsidRDefault="00C41717" w:rsidP="007F2DE3">
            <w:pPr>
              <w:ind w:right="75"/>
              <w:jc w:val="both"/>
              <w:rPr>
                <w:sz w:val="24"/>
                <w:szCs w:val="24"/>
              </w:rPr>
            </w:pPr>
            <w:r>
              <w:rPr>
                <w:sz w:val="24"/>
                <w:szCs w:val="24"/>
              </w:rPr>
              <w:t>-</w:t>
            </w:r>
          </w:p>
        </w:tc>
      </w:tr>
      <w:tr w:rsidR="00C41717" w:rsidTr="007F2DE3">
        <w:tc>
          <w:tcPr>
            <w:tcW w:w="3026" w:type="dxa"/>
          </w:tcPr>
          <w:p w:rsidR="00C41717" w:rsidRDefault="00C41717" w:rsidP="007F2DE3">
            <w:pPr>
              <w:ind w:right="75"/>
              <w:jc w:val="both"/>
              <w:rPr>
                <w:sz w:val="24"/>
                <w:szCs w:val="24"/>
              </w:rPr>
            </w:pPr>
            <w:r>
              <w:rPr>
                <w:sz w:val="24"/>
                <w:szCs w:val="24"/>
              </w:rPr>
              <w:t>Rent price</w:t>
            </w:r>
          </w:p>
        </w:tc>
        <w:tc>
          <w:tcPr>
            <w:tcW w:w="3062" w:type="dxa"/>
          </w:tcPr>
          <w:p w:rsidR="00C41717" w:rsidRDefault="00C41717" w:rsidP="007F2DE3">
            <w:pPr>
              <w:ind w:right="75"/>
              <w:jc w:val="both"/>
              <w:rPr>
                <w:sz w:val="24"/>
                <w:szCs w:val="24"/>
              </w:rPr>
            </w:pPr>
            <w:r>
              <w:rPr>
                <w:sz w:val="24"/>
                <w:szCs w:val="24"/>
              </w:rPr>
              <w:t>Numeric</w:t>
            </w:r>
          </w:p>
        </w:tc>
        <w:tc>
          <w:tcPr>
            <w:tcW w:w="3022" w:type="dxa"/>
          </w:tcPr>
          <w:p w:rsidR="00C41717" w:rsidRDefault="00C41717" w:rsidP="007F2DE3">
            <w:pPr>
              <w:ind w:right="75"/>
              <w:jc w:val="both"/>
              <w:rPr>
                <w:sz w:val="24"/>
                <w:szCs w:val="24"/>
              </w:rPr>
            </w:pPr>
            <w:r>
              <w:rPr>
                <w:sz w:val="24"/>
                <w:szCs w:val="24"/>
              </w:rPr>
              <w:t>-</w:t>
            </w:r>
          </w:p>
        </w:tc>
      </w:tr>
      <w:tr w:rsidR="00C41717" w:rsidTr="007F2DE3">
        <w:tc>
          <w:tcPr>
            <w:tcW w:w="3026" w:type="dxa"/>
          </w:tcPr>
          <w:p w:rsidR="00C41717" w:rsidRDefault="00C41717" w:rsidP="007F2DE3">
            <w:pPr>
              <w:ind w:right="75"/>
              <w:jc w:val="both"/>
              <w:rPr>
                <w:sz w:val="24"/>
                <w:szCs w:val="24"/>
              </w:rPr>
            </w:pPr>
            <w:r>
              <w:rPr>
                <w:sz w:val="24"/>
                <w:szCs w:val="24"/>
              </w:rPr>
              <w:t>On stock</w:t>
            </w:r>
          </w:p>
        </w:tc>
        <w:tc>
          <w:tcPr>
            <w:tcW w:w="3062" w:type="dxa"/>
          </w:tcPr>
          <w:p w:rsidR="00C41717" w:rsidRDefault="00C41717" w:rsidP="007F2DE3">
            <w:pPr>
              <w:ind w:right="75"/>
              <w:jc w:val="both"/>
              <w:rPr>
                <w:sz w:val="24"/>
                <w:szCs w:val="24"/>
              </w:rPr>
            </w:pPr>
            <w:r>
              <w:rPr>
                <w:sz w:val="24"/>
                <w:szCs w:val="24"/>
              </w:rPr>
              <w:t>Numeric</w:t>
            </w:r>
          </w:p>
        </w:tc>
        <w:tc>
          <w:tcPr>
            <w:tcW w:w="3022" w:type="dxa"/>
          </w:tcPr>
          <w:p w:rsidR="00C41717" w:rsidRDefault="00C41717" w:rsidP="007F2DE3">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C41717" w:rsidRDefault="00C41717" w:rsidP="00C41717">
      <w:pPr>
        <w:ind w:left="460" w:right="75"/>
        <w:jc w:val="both"/>
        <w:rPr>
          <w:sz w:val="24"/>
          <w:szCs w:val="24"/>
        </w:rPr>
      </w:pPr>
      <w:r>
        <w:rPr>
          <w:sz w:val="24"/>
          <w:szCs w:val="24"/>
        </w:rPr>
        <w:t>MOVIES</w:t>
      </w:r>
      <w:r>
        <w:rPr>
          <w:sz w:val="24"/>
          <w:szCs w:val="24"/>
        </w:rPr>
        <w:tab/>
        <w:t>LIST PROVIDER</w:t>
      </w:r>
    </w:p>
    <w:tbl>
      <w:tblPr>
        <w:tblStyle w:val="TableGrid"/>
        <w:tblW w:w="0" w:type="auto"/>
        <w:tblInd w:w="460" w:type="dxa"/>
        <w:tblLook w:val="04A0" w:firstRow="1" w:lastRow="0" w:firstColumn="1" w:lastColumn="0" w:noHBand="0" w:noVBand="1"/>
      </w:tblPr>
      <w:tblGrid>
        <w:gridCol w:w="3036"/>
        <w:gridCol w:w="3037"/>
        <w:gridCol w:w="3037"/>
      </w:tblGrid>
      <w:tr w:rsidR="00C41717" w:rsidTr="007F2DE3">
        <w:tc>
          <w:tcPr>
            <w:tcW w:w="3036" w:type="dxa"/>
          </w:tcPr>
          <w:p w:rsidR="00C41717" w:rsidRDefault="00C41717" w:rsidP="007F2DE3">
            <w:pPr>
              <w:ind w:right="75"/>
              <w:jc w:val="both"/>
              <w:rPr>
                <w:sz w:val="24"/>
                <w:szCs w:val="24"/>
              </w:rPr>
            </w:pPr>
          </w:p>
        </w:tc>
        <w:tc>
          <w:tcPr>
            <w:tcW w:w="3037" w:type="dxa"/>
          </w:tcPr>
          <w:p w:rsidR="00C41717" w:rsidRDefault="00C41717" w:rsidP="007F2DE3">
            <w:pPr>
              <w:ind w:right="75"/>
              <w:jc w:val="both"/>
              <w:rPr>
                <w:sz w:val="24"/>
                <w:szCs w:val="24"/>
              </w:rPr>
            </w:pPr>
            <w:r>
              <w:rPr>
                <w:sz w:val="24"/>
                <w:szCs w:val="24"/>
              </w:rPr>
              <w:t>Type</w:t>
            </w:r>
          </w:p>
        </w:tc>
        <w:tc>
          <w:tcPr>
            <w:tcW w:w="3037" w:type="dxa"/>
          </w:tcPr>
          <w:p w:rsidR="00C41717" w:rsidRDefault="00C41717" w:rsidP="007F2DE3">
            <w:pPr>
              <w:ind w:right="75"/>
              <w:jc w:val="both"/>
              <w:rPr>
                <w:sz w:val="24"/>
                <w:szCs w:val="24"/>
              </w:rPr>
            </w:pPr>
            <w:r>
              <w:rPr>
                <w:sz w:val="24"/>
                <w:szCs w:val="24"/>
              </w:rPr>
              <w:t>NULL</w:t>
            </w:r>
          </w:p>
        </w:tc>
      </w:tr>
      <w:tr w:rsidR="00C41717" w:rsidTr="007F2DE3">
        <w:tc>
          <w:tcPr>
            <w:tcW w:w="3036" w:type="dxa"/>
          </w:tcPr>
          <w:p w:rsidR="00C41717" w:rsidRDefault="00C41717" w:rsidP="007F2DE3">
            <w:pPr>
              <w:ind w:right="75"/>
              <w:jc w:val="both"/>
              <w:rPr>
                <w:sz w:val="24"/>
                <w:szCs w:val="24"/>
              </w:rPr>
            </w:pPr>
            <w:r>
              <w:rPr>
                <w:sz w:val="24"/>
                <w:szCs w:val="24"/>
              </w:rPr>
              <w:t>RENTED OR SOLD</w:t>
            </w:r>
          </w:p>
        </w:tc>
        <w:tc>
          <w:tcPr>
            <w:tcW w:w="3037" w:type="dxa"/>
          </w:tcPr>
          <w:p w:rsidR="00C41717" w:rsidRDefault="00C41717" w:rsidP="007F2DE3">
            <w:pPr>
              <w:ind w:right="75"/>
              <w:jc w:val="both"/>
              <w:rPr>
                <w:sz w:val="24"/>
                <w:szCs w:val="24"/>
              </w:rPr>
            </w:pPr>
            <w:proofErr w:type="spellStart"/>
            <w:proofErr w:type="gramStart"/>
            <w:r>
              <w:rPr>
                <w:sz w:val="24"/>
                <w:szCs w:val="24"/>
              </w:rPr>
              <w:t>Varhcar</w:t>
            </w:r>
            <w:proofErr w:type="spellEnd"/>
            <w:r>
              <w:rPr>
                <w:sz w:val="24"/>
                <w:szCs w:val="24"/>
              </w:rPr>
              <w:t>(</w:t>
            </w:r>
            <w:proofErr w:type="gramEnd"/>
            <w:r>
              <w:rPr>
                <w:sz w:val="24"/>
                <w:szCs w:val="24"/>
              </w:rPr>
              <w:t>30)</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proofErr w:type="spellStart"/>
            <w:r>
              <w:rPr>
                <w:sz w:val="24"/>
                <w:szCs w:val="24"/>
              </w:rPr>
              <w:t>Moviename</w:t>
            </w:r>
            <w:proofErr w:type="spellEnd"/>
          </w:p>
        </w:tc>
        <w:tc>
          <w:tcPr>
            <w:tcW w:w="3037"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r>
              <w:rPr>
                <w:sz w:val="24"/>
                <w:szCs w:val="24"/>
              </w:rPr>
              <w:t>Sold/Rented to</w:t>
            </w:r>
          </w:p>
        </w:tc>
        <w:tc>
          <w:tcPr>
            <w:tcW w:w="3037"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r>
              <w:rPr>
                <w:sz w:val="24"/>
                <w:szCs w:val="24"/>
              </w:rPr>
              <w:t>Price</w:t>
            </w:r>
          </w:p>
        </w:tc>
        <w:tc>
          <w:tcPr>
            <w:tcW w:w="3037" w:type="dxa"/>
          </w:tcPr>
          <w:p w:rsidR="00C41717" w:rsidRDefault="00C41717" w:rsidP="007F2DE3">
            <w:pPr>
              <w:ind w:right="75"/>
              <w:jc w:val="both"/>
              <w:rPr>
                <w:sz w:val="24"/>
                <w:szCs w:val="24"/>
              </w:rPr>
            </w:pPr>
            <w:r>
              <w:rPr>
                <w:sz w:val="24"/>
                <w:szCs w:val="24"/>
              </w:rPr>
              <w:t>Numeric</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r>
              <w:rPr>
                <w:sz w:val="24"/>
                <w:szCs w:val="24"/>
              </w:rPr>
              <w:t>Date</w:t>
            </w:r>
          </w:p>
        </w:tc>
        <w:tc>
          <w:tcPr>
            <w:tcW w:w="3037" w:type="dxa"/>
          </w:tcPr>
          <w:p w:rsidR="00C41717" w:rsidRDefault="00C41717" w:rsidP="007F2DE3">
            <w:pPr>
              <w:ind w:right="75"/>
              <w:jc w:val="both"/>
              <w:rPr>
                <w:sz w:val="24"/>
                <w:szCs w:val="24"/>
              </w:rPr>
            </w:pPr>
            <w:r>
              <w:rPr>
                <w:sz w:val="24"/>
                <w:szCs w:val="24"/>
              </w:rPr>
              <w:t>Date</w:t>
            </w:r>
          </w:p>
        </w:tc>
        <w:tc>
          <w:tcPr>
            <w:tcW w:w="3037" w:type="dxa"/>
          </w:tcPr>
          <w:p w:rsidR="00C41717" w:rsidRDefault="00C41717" w:rsidP="007F2DE3">
            <w:pPr>
              <w:ind w:right="75"/>
              <w:jc w:val="both"/>
              <w:rPr>
                <w:sz w:val="24"/>
                <w:szCs w:val="24"/>
              </w:rPr>
            </w:pPr>
            <w:r>
              <w:rPr>
                <w:sz w:val="24"/>
                <w:szCs w:val="24"/>
              </w:rPr>
              <w:t>-</w:t>
            </w:r>
          </w:p>
        </w:tc>
      </w:tr>
    </w:tbl>
    <w:p w:rsidR="00C41717" w:rsidRDefault="00C41717" w:rsidP="00C41717">
      <w:pPr>
        <w:ind w:left="460" w:right="75"/>
        <w:jc w:val="both"/>
        <w:rPr>
          <w:sz w:val="24"/>
          <w:szCs w:val="24"/>
        </w:rPr>
      </w:pPr>
      <w:r>
        <w:rPr>
          <w:sz w:val="24"/>
          <w:szCs w:val="24"/>
        </w:rPr>
        <w:br/>
      </w:r>
    </w:p>
    <w:p w:rsidR="00C41717" w:rsidRDefault="00C41717" w:rsidP="00C41717">
      <w:pPr>
        <w:ind w:left="460" w:right="75"/>
        <w:jc w:val="both"/>
        <w:rPr>
          <w:sz w:val="24"/>
          <w:szCs w:val="24"/>
        </w:rPr>
      </w:pPr>
      <w:r>
        <w:rPr>
          <w:sz w:val="24"/>
          <w:szCs w:val="24"/>
        </w:rPr>
        <w:t>MOVIE LIST CUSTOMER</w:t>
      </w:r>
    </w:p>
    <w:tbl>
      <w:tblPr>
        <w:tblStyle w:val="TableGrid"/>
        <w:tblW w:w="0" w:type="auto"/>
        <w:tblInd w:w="460" w:type="dxa"/>
        <w:tblLook w:val="04A0" w:firstRow="1" w:lastRow="0" w:firstColumn="1" w:lastColumn="0" w:noHBand="0" w:noVBand="1"/>
      </w:tblPr>
      <w:tblGrid>
        <w:gridCol w:w="3036"/>
        <w:gridCol w:w="3037"/>
        <w:gridCol w:w="3037"/>
      </w:tblGrid>
      <w:tr w:rsidR="00C41717" w:rsidTr="007F2DE3">
        <w:tc>
          <w:tcPr>
            <w:tcW w:w="3036" w:type="dxa"/>
          </w:tcPr>
          <w:p w:rsidR="00C41717" w:rsidRDefault="00C41717" w:rsidP="007F2DE3">
            <w:pPr>
              <w:ind w:right="75"/>
              <w:jc w:val="both"/>
              <w:rPr>
                <w:sz w:val="24"/>
                <w:szCs w:val="24"/>
              </w:rPr>
            </w:pPr>
          </w:p>
        </w:tc>
        <w:tc>
          <w:tcPr>
            <w:tcW w:w="3037" w:type="dxa"/>
          </w:tcPr>
          <w:p w:rsidR="00C41717" w:rsidRDefault="00C41717" w:rsidP="007F2DE3">
            <w:pPr>
              <w:ind w:right="75"/>
              <w:jc w:val="both"/>
              <w:rPr>
                <w:sz w:val="24"/>
                <w:szCs w:val="24"/>
              </w:rPr>
            </w:pPr>
            <w:r>
              <w:rPr>
                <w:sz w:val="24"/>
                <w:szCs w:val="24"/>
              </w:rPr>
              <w:t>Type</w:t>
            </w:r>
          </w:p>
        </w:tc>
        <w:tc>
          <w:tcPr>
            <w:tcW w:w="3037" w:type="dxa"/>
          </w:tcPr>
          <w:p w:rsidR="00C41717" w:rsidRDefault="00C41717" w:rsidP="007F2DE3">
            <w:pPr>
              <w:ind w:right="75"/>
              <w:jc w:val="both"/>
              <w:rPr>
                <w:sz w:val="24"/>
                <w:szCs w:val="24"/>
              </w:rPr>
            </w:pPr>
            <w:r>
              <w:rPr>
                <w:sz w:val="24"/>
                <w:szCs w:val="24"/>
              </w:rPr>
              <w:t>NULL</w:t>
            </w:r>
          </w:p>
        </w:tc>
      </w:tr>
      <w:tr w:rsidR="00C41717" w:rsidTr="007F2DE3">
        <w:tc>
          <w:tcPr>
            <w:tcW w:w="3036" w:type="dxa"/>
          </w:tcPr>
          <w:p w:rsidR="00C41717" w:rsidRDefault="00C41717" w:rsidP="007F2DE3">
            <w:pPr>
              <w:ind w:right="75"/>
              <w:jc w:val="both"/>
              <w:rPr>
                <w:sz w:val="24"/>
                <w:szCs w:val="24"/>
              </w:rPr>
            </w:pPr>
            <w:r>
              <w:rPr>
                <w:sz w:val="24"/>
                <w:szCs w:val="24"/>
              </w:rPr>
              <w:t>RENTED OR SOLD</w:t>
            </w:r>
          </w:p>
        </w:tc>
        <w:tc>
          <w:tcPr>
            <w:tcW w:w="3037" w:type="dxa"/>
          </w:tcPr>
          <w:p w:rsidR="00C41717" w:rsidRDefault="00C41717" w:rsidP="007F2DE3">
            <w:pPr>
              <w:ind w:right="75"/>
              <w:jc w:val="both"/>
              <w:rPr>
                <w:sz w:val="24"/>
                <w:szCs w:val="24"/>
              </w:rPr>
            </w:pPr>
            <w:proofErr w:type="spellStart"/>
            <w:proofErr w:type="gramStart"/>
            <w:r>
              <w:rPr>
                <w:sz w:val="24"/>
                <w:szCs w:val="24"/>
              </w:rPr>
              <w:t>Varhcar</w:t>
            </w:r>
            <w:proofErr w:type="spellEnd"/>
            <w:r>
              <w:rPr>
                <w:sz w:val="24"/>
                <w:szCs w:val="24"/>
              </w:rPr>
              <w:t>(</w:t>
            </w:r>
            <w:proofErr w:type="gramEnd"/>
            <w:r>
              <w:rPr>
                <w:sz w:val="24"/>
                <w:szCs w:val="24"/>
              </w:rPr>
              <w:t>30)</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proofErr w:type="spellStart"/>
            <w:r>
              <w:rPr>
                <w:sz w:val="24"/>
                <w:szCs w:val="24"/>
              </w:rPr>
              <w:t>Moviename</w:t>
            </w:r>
            <w:proofErr w:type="spellEnd"/>
          </w:p>
        </w:tc>
        <w:tc>
          <w:tcPr>
            <w:tcW w:w="3037"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r>
              <w:rPr>
                <w:sz w:val="24"/>
                <w:szCs w:val="24"/>
              </w:rPr>
              <w:t>Sold/Rented FROM</w:t>
            </w:r>
          </w:p>
        </w:tc>
        <w:tc>
          <w:tcPr>
            <w:tcW w:w="3037" w:type="dxa"/>
          </w:tcPr>
          <w:p w:rsidR="00C41717" w:rsidRDefault="00C41717" w:rsidP="007F2DE3">
            <w:pPr>
              <w:ind w:right="75"/>
              <w:jc w:val="both"/>
              <w:rPr>
                <w:sz w:val="24"/>
                <w:szCs w:val="24"/>
              </w:rPr>
            </w:pPr>
            <w:proofErr w:type="gramStart"/>
            <w:r>
              <w:rPr>
                <w:sz w:val="24"/>
                <w:szCs w:val="24"/>
              </w:rPr>
              <w:t>Varchar(</w:t>
            </w:r>
            <w:proofErr w:type="gramEnd"/>
            <w:r>
              <w:rPr>
                <w:sz w:val="24"/>
                <w:szCs w:val="24"/>
              </w:rPr>
              <w:t>30)</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r>
              <w:rPr>
                <w:sz w:val="24"/>
                <w:szCs w:val="24"/>
              </w:rPr>
              <w:t>Price</w:t>
            </w:r>
          </w:p>
        </w:tc>
        <w:tc>
          <w:tcPr>
            <w:tcW w:w="3037" w:type="dxa"/>
          </w:tcPr>
          <w:p w:rsidR="00C41717" w:rsidRDefault="00C41717" w:rsidP="007F2DE3">
            <w:pPr>
              <w:ind w:right="75"/>
              <w:jc w:val="both"/>
              <w:rPr>
                <w:sz w:val="24"/>
                <w:szCs w:val="24"/>
              </w:rPr>
            </w:pPr>
            <w:r>
              <w:rPr>
                <w:sz w:val="24"/>
                <w:szCs w:val="24"/>
              </w:rPr>
              <w:t>Numeric</w:t>
            </w:r>
          </w:p>
        </w:tc>
        <w:tc>
          <w:tcPr>
            <w:tcW w:w="3037" w:type="dxa"/>
          </w:tcPr>
          <w:p w:rsidR="00C41717" w:rsidRDefault="00C41717" w:rsidP="007F2DE3">
            <w:pPr>
              <w:ind w:right="75"/>
              <w:jc w:val="both"/>
              <w:rPr>
                <w:sz w:val="24"/>
                <w:szCs w:val="24"/>
              </w:rPr>
            </w:pPr>
            <w:r>
              <w:rPr>
                <w:sz w:val="24"/>
                <w:szCs w:val="24"/>
              </w:rPr>
              <w:t>-</w:t>
            </w:r>
          </w:p>
        </w:tc>
      </w:tr>
      <w:tr w:rsidR="00C41717" w:rsidTr="007F2DE3">
        <w:tc>
          <w:tcPr>
            <w:tcW w:w="3036" w:type="dxa"/>
          </w:tcPr>
          <w:p w:rsidR="00C41717" w:rsidRDefault="00C41717" w:rsidP="007F2DE3">
            <w:pPr>
              <w:ind w:right="75"/>
              <w:jc w:val="both"/>
              <w:rPr>
                <w:sz w:val="24"/>
                <w:szCs w:val="24"/>
              </w:rPr>
            </w:pPr>
            <w:r>
              <w:rPr>
                <w:sz w:val="24"/>
                <w:szCs w:val="24"/>
              </w:rPr>
              <w:t>Date</w:t>
            </w:r>
          </w:p>
        </w:tc>
        <w:tc>
          <w:tcPr>
            <w:tcW w:w="3037" w:type="dxa"/>
          </w:tcPr>
          <w:p w:rsidR="00C41717" w:rsidRDefault="00C41717" w:rsidP="007F2DE3">
            <w:pPr>
              <w:ind w:right="75"/>
              <w:jc w:val="both"/>
              <w:rPr>
                <w:sz w:val="24"/>
                <w:szCs w:val="24"/>
              </w:rPr>
            </w:pPr>
            <w:r>
              <w:rPr>
                <w:sz w:val="24"/>
                <w:szCs w:val="24"/>
              </w:rPr>
              <w:t>Date</w:t>
            </w:r>
          </w:p>
        </w:tc>
        <w:tc>
          <w:tcPr>
            <w:tcW w:w="3037" w:type="dxa"/>
          </w:tcPr>
          <w:p w:rsidR="00C41717" w:rsidRDefault="00C41717" w:rsidP="007F2DE3">
            <w:pPr>
              <w:ind w:right="75"/>
              <w:jc w:val="both"/>
              <w:rPr>
                <w:sz w:val="24"/>
                <w:szCs w:val="24"/>
              </w:rPr>
            </w:pPr>
            <w:r>
              <w:rPr>
                <w:sz w:val="24"/>
                <w:szCs w:val="24"/>
              </w:rPr>
              <w:t>-</w:t>
            </w:r>
          </w:p>
        </w:tc>
      </w:tr>
    </w:tbl>
    <w:p w:rsidR="00C41717" w:rsidRDefault="00C41717" w:rsidP="00C41717">
      <w:pPr>
        <w:ind w:left="460" w:right="75"/>
        <w:jc w:val="both"/>
        <w:rPr>
          <w:sz w:val="24"/>
          <w:szCs w:val="24"/>
        </w:rPr>
      </w:pPr>
    </w:p>
    <w:p w:rsidR="00C41717" w:rsidRDefault="00C41717" w:rsidP="00C41717">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741D93" w:rsidRDefault="00741D93" w:rsidP="00741D93">
      <w:pPr>
        <w:ind w:left="460" w:right="75"/>
        <w:jc w:val="both"/>
        <w:rPr>
          <w:sz w:val="24"/>
          <w:szCs w:val="24"/>
        </w:rPr>
      </w:pPr>
    </w:p>
    <w:p w:rsidR="00C41717" w:rsidRDefault="00C41717" w:rsidP="00996611">
      <w:pPr>
        <w:spacing w:after="240"/>
        <w:ind w:left="100"/>
        <w:rPr>
          <w:rFonts w:eastAsia="Arial"/>
          <w:noProof/>
          <w:sz w:val="24"/>
          <w:szCs w:val="24"/>
        </w:rPr>
      </w:pPr>
    </w:p>
    <w:p w:rsidR="00805C1D" w:rsidRDefault="004F3D65" w:rsidP="00805C1D">
      <w:pPr>
        <w:spacing w:after="240"/>
        <w:ind w:left="100"/>
        <w:rPr>
          <w:rFonts w:ascii="Arial" w:eastAsia="Arial" w:hAnsi="Arial" w:cs="Arial"/>
          <w:sz w:val="32"/>
          <w:szCs w:val="32"/>
        </w:rPr>
      </w:pPr>
      <w:r w:rsidRPr="00741D93">
        <w:rPr>
          <w:rFonts w:ascii="Arial" w:eastAsia="Arial" w:hAnsi="Arial" w:cs="Arial"/>
          <w:b/>
          <w:sz w:val="32"/>
          <w:szCs w:val="32"/>
        </w:rPr>
        <w:lastRenderedPageBreak/>
        <w:t>5.</w:t>
      </w:r>
      <w:r w:rsidRPr="00741D93">
        <w:rPr>
          <w:rFonts w:ascii="Arial" w:eastAsia="Arial" w:hAnsi="Arial" w:cs="Arial"/>
          <w:b/>
          <w:spacing w:val="-2"/>
          <w:sz w:val="32"/>
          <w:szCs w:val="32"/>
        </w:rPr>
        <w:t>C</w:t>
      </w:r>
      <w:r w:rsidRPr="00741D93">
        <w:rPr>
          <w:rFonts w:ascii="Arial" w:eastAsia="Arial" w:hAnsi="Arial" w:cs="Arial"/>
          <w:b/>
          <w:sz w:val="32"/>
          <w:szCs w:val="32"/>
        </w:rPr>
        <w:t>OMPONE</w:t>
      </w:r>
      <w:r w:rsidRPr="00741D93">
        <w:rPr>
          <w:rFonts w:ascii="Arial" w:eastAsia="Arial" w:hAnsi="Arial" w:cs="Arial"/>
          <w:b/>
          <w:spacing w:val="5"/>
          <w:sz w:val="32"/>
          <w:szCs w:val="32"/>
        </w:rPr>
        <w:t>N</w:t>
      </w:r>
      <w:r w:rsidRPr="00741D93">
        <w:rPr>
          <w:rFonts w:ascii="Arial" w:eastAsia="Arial" w:hAnsi="Arial" w:cs="Arial"/>
          <w:b/>
          <w:sz w:val="32"/>
          <w:szCs w:val="32"/>
        </w:rPr>
        <w:t>T</w:t>
      </w:r>
      <w:r w:rsidRPr="00741D93">
        <w:rPr>
          <w:rFonts w:ascii="Arial" w:eastAsia="Arial" w:hAnsi="Arial" w:cs="Arial"/>
          <w:b/>
          <w:spacing w:val="-2"/>
          <w:sz w:val="32"/>
          <w:szCs w:val="32"/>
        </w:rPr>
        <w:t>D</w:t>
      </w:r>
      <w:r w:rsidRPr="00741D93">
        <w:rPr>
          <w:rFonts w:ascii="Arial" w:eastAsia="Arial" w:hAnsi="Arial" w:cs="Arial"/>
          <w:b/>
          <w:sz w:val="32"/>
          <w:szCs w:val="32"/>
        </w:rPr>
        <w:t>E</w:t>
      </w:r>
      <w:r w:rsidRPr="00741D93">
        <w:rPr>
          <w:rFonts w:ascii="Arial" w:eastAsia="Arial" w:hAnsi="Arial" w:cs="Arial"/>
          <w:b/>
          <w:spacing w:val="5"/>
          <w:sz w:val="32"/>
          <w:szCs w:val="32"/>
        </w:rPr>
        <w:t>S</w:t>
      </w:r>
      <w:r w:rsidRPr="00741D93">
        <w:rPr>
          <w:rFonts w:ascii="Arial" w:eastAsia="Arial" w:hAnsi="Arial" w:cs="Arial"/>
          <w:b/>
          <w:sz w:val="32"/>
          <w:szCs w:val="32"/>
        </w:rPr>
        <w:t>IGN</w:t>
      </w:r>
    </w:p>
    <w:p w:rsidR="00805C1D" w:rsidRDefault="007F2DE3" w:rsidP="00805C1D">
      <w:pPr>
        <w:spacing w:after="240"/>
        <w:ind w:left="100"/>
        <w:rPr>
          <w:rFonts w:ascii="Arial" w:eastAsia="Arial" w:hAnsi="Arial" w:cs="Arial"/>
          <w:sz w:val="32"/>
          <w:szCs w:val="32"/>
        </w:rPr>
      </w:pPr>
      <w:r w:rsidRPr="00805C1D">
        <w:rPr>
          <w:rFonts w:eastAsia="Arial"/>
          <w:b/>
          <w:noProof/>
          <w:sz w:val="24"/>
          <w:szCs w:val="24"/>
          <w:u w:val="single"/>
        </w:rPr>
        <w:drawing>
          <wp:anchor distT="0" distB="0" distL="114300" distR="114300" simplePos="0" relativeHeight="251651584" behindDoc="0" locked="0" layoutInCell="1" allowOverlap="1">
            <wp:simplePos x="0" y="0"/>
            <wp:positionH relativeFrom="margin">
              <wp:posOffset>488950</wp:posOffset>
            </wp:positionH>
            <wp:positionV relativeFrom="paragraph">
              <wp:posOffset>340995</wp:posOffset>
            </wp:positionV>
            <wp:extent cx="5349240" cy="35204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422" t="4584"/>
                    <a:stretch/>
                  </pic:blipFill>
                  <pic:spPr bwMode="auto">
                    <a:xfrm>
                      <a:off x="0" y="0"/>
                      <a:ext cx="5349240" cy="3520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96611" w:rsidRPr="00805C1D">
        <w:rPr>
          <w:rFonts w:eastAsia="Arial"/>
          <w:b/>
          <w:sz w:val="24"/>
          <w:szCs w:val="24"/>
          <w:u w:val="single"/>
        </w:rPr>
        <w:t>Register process</w:t>
      </w:r>
      <w:r w:rsidR="00996611">
        <w:rPr>
          <w:rFonts w:eastAsia="Arial"/>
          <w:sz w:val="24"/>
          <w:szCs w:val="24"/>
        </w:rPr>
        <w:t>:</w:t>
      </w:r>
    </w:p>
    <w:p w:rsidR="00996611" w:rsidRPr="00805C1D" w:rsidRDefault="00996611" w:rsidP="00805C1D">
      <w:pPr>
        <w:spacing w:after="240"/>
        <w:ind w:left="100"/>
        <w:rPr>
          <w:rFonts w:ascii="Arial" w:eastAsia="Arial" w:hAnsi="Arial" w:cs="Arial"/>
          <w:sz w:val="32"/>
          <w:szCs w:val="32"/>
        </w:rPr>
      </w:pPr>
      <w:r w:rsidRPr="00805C1D">
        <w:rPr>
          <w:rFonts w:eastAsia="Arial"/>
          <w:b/>
          <w:sz w:val="24"/>
          <w:szCs w:val="24"/>
          <w:u w:val="single"/>
        </w:rPr>
        <w:t>Profile modification process</w:t>
      </w:r>
      <w:r>
        <w:rPr>
          <w:rFonts w:eastAsia="Arial"/>
          <w:sz w:val="24"/>
          <w:szCs w:val="24"/>
        </w:rPr>
        <w:t>:</w:t>
      </w:r>
    </w:p>
    <w:p w:rsidR="00996611" w:rsidRDefault="007F2DE3" w:rsidP="00996611">
      <w:pPr>
        <w:ind w:left="100" w:firstLine="620"/>
        <w:jc w:val="both"/>
        <w:rPr>
          <w:noProof/>
        </w:rPr>
      </w:pPr>
      <w:r>
        <w:rPr>
          <w:noProof/>
        </w:rPr>
        <w:drawing>
          <wp:anchor distT="0" distB="0" distL="114300" distR="114300" simplePos="0" relativeHeight="251654656" behindDoc="0" locked="0" layoutInCell="1" allowOverlap="1">
            <wp:simplePos x="0" y="0"/>
            <wp:positionH relativeFrom="margin">
              <wp:posOffset>1079500</wp:posOffset>
            </wp:positionH>
            <wp:positionV relativeFrom="paragraph">
              <wp:posOffset>19050</wp:posOffset>
            </wp:positionV>
            <wp:extent cx="4152900" cy="32918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155" t="4952" r="2208" b="3179"/>
                    <a:stretch/>
                  </pic:blipFill>
                  <pic:spPr bwMode="auto">
                    <a:xfrm>
                      <a:off x="0" y="0"/>
                      <a:ext cx="4152900" cy="3291840"/>
                    </a:xfrm>
                    <a:prstGeom prst="rect">
                      <a:avLst/>
                    </a:prstGeom>
                    <a:noFill/>
                    <a:ln>
                      <a:noFill/>
                    </a:ln>
                    <a:extLst>
                      <a:ext uri="{53640926-AAD7-44D8-BBD7-CCE9431645EC}">
                        <a14:shadowObscured xmlns:a14="http://schemas.microsoft.com/office/drawing/2010/main"/>
                      </a:ext>
                    </a:extLst>
                  </pic:spPr>
                </pic:pic>
              </a:graphicData>
            </a:graphic>
          </wp:anchor>
        </w:drawing>
      </w:r>
    </w:p>
    <w:p w:rsidR="00996611" w:rsidRPr="00996611" w:rsidRDefault="00996611" w:rsidP="00996611">
      <w:pPr>
        <w:ind w:left="100" w:firstLine="620"/>
        <w:jc w:val="both"/>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7F2DE3" w:rsidRDefault="007F2DE3" w:rsidP="00996611">
      <w:pPr>
        <w:rPr>
          <w:rFonts w:eastAsia="Arial"/>
          <w:b/>
          <w:sz w:val="24"/>
          <w:szCs w:val="24"/>
          <w:u w:val="single"/>
        </w:rPr>
      </w:pPr>
    </w:p>
    <w:p w:rsidR="00996611" w:rsidRDefault="00135F79" w:rsidP="00996611">
      <w:pPr>
        <w:rPr>
          <w:rFonts w:eastAsia="Arial"/>
          <w:sz w:val="24"/>
          <w:szCs w:val="24"/>
        </w:rPr>
      </w:pPr>
      <w:r w:rsidRPr="00805C1D">
        <w:rPr>
          <w:b/>
          <w:noProof/>
          <w:u w:val="single"/>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277495</wp:posOffset>
            </wp:positionV>
            <wp:extent cx="3832225" cy="36042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579" t="4415" r="1837" b="2564"/>
                    <a:stretch/>
                  </pic:blipFill>
                  <pic:spPr bwMode="auto">
                    <a:xfrm>
                      <a:off x="0" y="0"/>
                      <a:ext cx="3832424" cy="3604447"/>
                    </a:xfrm>
                    <a:prstGeom prst="rect">
                      <a:avLst/>
                    </a:prstGeom>
                    <a:noFill/>
                    <a:ln>
                      <a:noFill/>
                    </a:ln>
                    <a:extLst>
                      <a:ext uri="{53640926-AAD7-44D8-BBD7-CCE9431645EC}">
                        <a14:shadowObscured xmlns:a14="http://schemas.microsoft.com/office/drawing/2010/main"/>
                      </a:ext>
                    </a:extLst>
                  </pic:spPr>
                </pic:pic>
              </a:graphicData>
            </a:graphic>
          </wp:anchor>
        </w:drawing>
      </w:r>
      <w:r w:rsidR="00C67F53" w:rsidRPr="00805C1D">
        <w:rPr>
          <w:rFonts w:eastAsia="Arial"/>
          <w:b/>
          <w:sz w:val="24"/>
          <w:szCs w:val="24"/>
          <w:u w:val="single"/>
        </w:rPr>
        <w:t>Bu</w:t>
      </w:r>
      <w:r w:rsidR="00805C1D" w:rsidRPr="00805C1D">
        <w:rPr>
          <w:rFonts w:eastAsia="Arial"/>
          <w:b/>
          <w:sz w:val="24"/>
          <w:szCs w:val="24"/>
          <w:u w:val="single"/>
        </w:rPr>
        <w:t>y</w:t>
      </w:r>
      <w:r w:rsidR="00C67F53" w:rsidRPr="00805C1D">
        <w:rPr>
          <w:rFonts w:eastAsia="Arial"/>
          <w:b/>
          <w:sz w:val="24"/>
          <w:szCs w:val="24"/>
          <w:u w:val="single"/>
        </w:rPr>
        <w:t>/Rent process</w:t>
      </w:r>
      <w:r w:rsidR="00C67F53">
        <w:rPr>
          <w:rFonts w:eastAsia="Arial"/>
          <w:sz w:val="24"/>
          <w:szCs w:val="24"/>
        </w:rPr>
        <w:t>:</w:t>
      </w:r>
    </w:p>
    <w:p w:rsidR="00135F79" w:rsidRDefault="00805C1D" w:rsidP="00996611">
      <w:pPr>
        <w:rPr>
          <w:rFonts w:eastAsia="Arial"/>
          <w:sz w:val="24"/>
          <w:szCs w:val="24"/>
        </w:rPr>
      </w:pPr>
      <w:r w:rsidRPr="00805C1D">
        <w:rPr>
          <w:rFonts w:eastAsia="Arial"/>
          <w:b/>
          <w:sz w:val="24"/>
          <w:szCs w:val="24"/>
          <w:u w:val="single"/>
        </w:rPr>
        <w:t>Add movies for sale/rent process</w:t>
      </w:r>
      <w:r>
        <w:rPr>
          <w:rFonts w:eastAsia="Arial"/>
          <w:sz w:val="24"/>
          <w:szCs w:val="24"/>
        </w:rPr>
        <w:t>:</w:t>
      </w:r>
    </w:p>
    <w:p w:rsidR="00805C1D" w:rsidRDefault="00805C1D" w:rsidP="00996611">
      <w:pPr>
        <w:rPr>
          <w:noProof/>
        </w:rPr>
      </w:pPr>
    </w:p>
    <w:p w:rsidR="00805C1D" w:rsidRDefault="00805C1D" w:rsidP="00996611">
      <w:pPr>
        <w:rPr>
          <w:rFonts w:eastAsia="Arial"/>
          <w:sz w:val="24"/>
          <w:szCs w:val="24"/>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6985</wp:posOffset>
            </wp:positionV>
            <wp:extent cx="4685665" cy="3733165"/>
            <wp:effectExtent l="0" t="0" r="63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89" t="4152" r="1827" b="2782"/>
                    <a:stretch/>
                  </pic:blipFill>
                  <pic:spPr bwMode="auto">
                    <a:xfrm>
                      <a:off x="0" y="0"/>
                      <a:ext cx="4685665" cy="3733165"/>
                    </a:xfrm>
                    <a:prstGeom prst="rect">
                      <a:avLst/>
                    </a:prstGeom>
                    <a:noFill/>
                    <a:ln>
                      <a:noFill/>
                    </a:ln>
                    <a:extLst>
                      <a:ext uri="{53640926-AAD7-44D8-BBD7-CCE9431645EC}">
                        <a14:shadowObscured xmlns:a14="http://schemas.microsoft.com/office/drawing/2010/main"/>
                      </a:ext>
                    </a:extLst>
                  </pic:spPr>
                </pic:pic>
              </a:graphicData>
            </a:graphic>
          </wp:anchor>
        </w:drawing>
      </w:r>
    </w:p>
    <w:p w:rsidR="00135F79" w:rsidRDefault="00C67F53" w:rsidP="00996611">
      <w:pPr>
        <w:rPr>
          <w:noProof/>
        </w:rPr>
      </w:pPr>
      <w:r>
        <w:rPr>
          <w:rFonts w:eastAsia="Arial"/>
          <w:sz w:val="24"/>
          <w:szCs w:val="24"/>
        </w:rPr>
        <w:tab/>
      </w:r>
    </w:p>
    <w:p w:rsidR="00C67F53" w:rsidRPr="00996611" w:rsidRDefault="00C67F53"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Pr="00996611" w:rsidRDefault="00996611" w:rsidP="00996611">
      <w:pPr>
        <w:rPr>
          <w:rFonts w:eastAsia="Arial"/>
          <w:sz w:val="24"/>
          <w:szCs w:val="24"/>
        </w:rPr>
      </w:pPr>
    </w:p>
    <w:p w:rsidR="00996611" w:rsidRDefault="00996611"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p>
    <w:p w:rsidR="00805C1D" w:rsidRDefault="00805C1D" w:rsidP="00996611">
      <w:pPr>
        <w:rPr>
          <w:rFonts w:eastAsia="Arial"/>
          <w:sz w:val="24"/>
          <w:szCs w:val="24"/>
        </w:rPr>
      </w:pPr>
      <w:r w:rsidRPr="00805C1D">
        <w:rPr>
          <w:rFonts w:eastAsia="Arial"/>
          <w:b/>
          <w:sz w:val="24"/>
          <w:szCs w:val="24"/>
          <w:u w:val="single"/>
        </w:rPr>
        <w:lastRenderedPageBreak/>
        <w:t>Post a review process</w:t>
      </w:r>
      <w:r>
        <w:rPr>
          <w:rFonts w:eastAsia="Arial"/>
          <w:sz w:val="24"/>
          <w:szCs w:val="24"/>
        </w:rPr>
        <w:t>:</w:t>
      </w:r>
    </w:p>
    <w:p w:rsidR="00805C1D" w:rsidRDefault="00805C1D" w:rsidP="00996611">
      <w:pPr>
        <w:rPr>
          <w:rFonts w:eastAsia="Arial"/>
          <w:sz w:val="24"/>
          <w:szCs w:val="24"/>
        </w:rPr>
      </w:pPr>
    </w:p>
    <w:p w:rsidR="00805C1D" w:rsidRDefault="00805C1D" w:rsidP="00996611">
      <w:pPr>
        <w:rPr>
          <w:noProof/>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10795</wp:posOffset>
            </wp:positionV>
            <wp:extent cx="4213860" cy="4030008"/>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31436" t="2325" r="1948" b="25368"/>
                    <a:stretch/>
                  </pic:blipFill>
                  <pic:spPr bwMode="auto">
                    <a:xfrm>
                      <a:off x="0" y="0"/>
                      <a:ext cx="4213860" cy="4030008"/>
                    </a:xfrm>
                    <a:prstGeom prst="rect">
                      <a:avLst/>
                    </a:prstGeom>
                    <a:noFill/>
                    <a:ln>
                      <a:noFill/>
                    </a:ln>
                    <a:extLst>
                      <a:ext uri="{53640926-AAD7-44D8-BBD7-CCE9431645EC}">
                        <a14:shadowObscured xmlns:a14="http://schemas.microsoft.com/office/drawing/2010/main"/>
                      </a:ext>
                    </a:extLst>
                  </pic:spPr>
                </pic:pic>
              </a:graphicData>
            </a:graphic>
          </wp:anchor>
        </w:drawing>
      </w:r>
    </w:p>
    <w:p w:rsidR="00805C1D" w:rsidRPr="00996611" w:rsidRDefault="00805C1D" w:rsidP="00996611">
      <w:pPr>
        <w:rPr>
          <w:rFonts w:eastAsia="Arial"/>
          <w:sz w:val="24"/>
          <w:szCs w:val="24"/>
        </w:rPr>
        <w:sectPr w:rsidR="00805C1D" w:rsidRPr="00996611" w:rsidSect="00996611">
          <w:pgSz w:w="12240" w:h="15840" w:code="1"/>
          <w:pgMar w:top="1699" w:right="1138" w:bottom="1138" w:left="1138" w:header="720" w:footer="720" w:gutter="0"/>
          <w:cols w:space="720"/>
          <w:docGrid w:linePitch="272"/>
        </w:sectPr>
      </w:pPr>
    </w:p>
    <w:p w:rsidR="00D8661B" w:rsidRPr="00067921" w:rsidRDefault="00067921" w:rsidP="00067921">
      <w:pPr>
        <w:spacing w:after="240"/>
        <w:rPr>
          <w:rFonts w:ascii="Arial" w:hAnsi="Arial" w:cs="Arial"/>
          <w:b/>
          <w:bCs/>
          <w:sz w:val="32"/>
          <w:szCs w:val="32"/>
        </w:rPr>
      </w:pPr>
      <w:r w:rsidRPr="00067921">
        <w:rPr>
          <w:rFonts w:ascii="Arial" w:hAnsi="Arial" w:cs="Arial"/>
          <w:b/>
          <w:bCs/>
          <w:sz w:val="32"/>
          <w:szCs w:val="32"/>
        </w:rPr>
        <w:lastRenderedPageBreak/>
        <w:t>6.HUMAN INTERFACE DESIGN</w:t>
      </w:r>
    </w:p>
    <w:p w:rsidR="00D8661B" w:rsidRPr="00067921" w:rsidRDefault="004F3D65" w:rsidP="00067921">
      <w:pPr>
        <w:spacing w:after="240"/>
        <w:ind w:right="5132"/>
        <w:jc w:val="both"/>
        <w:rPr>
          <w:rFonts w:ascii="Arial" w:eastAsia="Arial" w:hAnsi="Arial" w:cs="Arial"/>
          <w:sz w:val="28"/>
          <w:szCs w:val="28"/>
        </w:rPr>
      </w:pPr>
      <w:r w:rsidRPr="00067921">
        <w:rPr>
          <w:rFonts w:ascii="Arial" w:eastAsia="Arial" w:hAnsi="Arial" w:cs="Arial"/>
          <w:b/>
          <w:sz w:val="28"/>
          <w:szCs w:val="28"/>
        </w:rPr>
        <w:t xml:space="preserve">6.1 </w:t>
      </w:r>
      <w:r w:rsidRPr="00067921">
        <w:rPr>
          <w:rFonts w:ascii="Arial" w:eastAsia="Arial" w:hAnsi="Arial" w:cs="Arial"/>
          <w:b/>
          <w:spacing w:val="2"/>
          <w:sz w:val="28"/>
          <w:szCs w:val="28"/>
        </w:rPr>
        <w:t>O</w:t>
      </w:r>
      <w:r w:rsidRPr="00067921">
        <w:rPr>
          <w:rFonts w:ascii="Arial" w:eastAsia="Arial" w:hAnsi="Arial" w:cs="Arial"/>
          <w:b/>
          <w:sz w:val="28"/>
          <w:szCs w:val="28"/>
        </w:rPr>
        <w:t>verview</w:t>
      </w:r>
      <w:r w:rsidR="007F2DE3">
        <w:rPr>
          <w:rFonts w:ascii="Arial" w:eastAsia="Arial" w:hAnsi="Arial" w:cs="Arial"/>
          <w:b/>
          <w:sz w:val="28"/>
          <w:szCs w:val="28"/>
        </w:rPr>
        <w:t xml:space="preserve"> </w:t>
      </w:r>
      <w:r w:rsidRPr="00067921">
        <w:rPr>
          <w:rFonts w:ascii="Arial" w:eastAsia="Arial" w:hAnsi="Arial" w:cs="Arial"/>
          <w:b/>
          <w:sz w:val="28"/>
          <w:szCs w:val="28"/>
        </w:rPr>
        <w:t>of</w:t>
      </w:r>
      <w:r w:rsidR="007F2DE3">
        <w:rPr>
          <w:rFonts w:ascii="Arial" w:eastAsia="Arial" w:hAnsi="Arial" w:cs="Arial"/>
          <w:b/>
          <w:sz w:val="28"/>
          <w:szCs w:val="28"/>
        </w:rPr>
        <w:t xml:space="preserve"> </w:t>
      </w:r>
      <w:r w:rsidRPr="00067921">
        <w:rPr>
          <w:rFonts w:ascii="Arial" w:eastAsia="Arial" w:hAnsi="Arial" w:cs="Arial"/>
          <w:b/>
          <w:spacing w:val="-2"/>
          <w:sz w:val="28"/>
          <w:szCs w:val="28"/>
        </w:rPr>
        <w:t>U</w:t>
      </w:r>
      <w:r w:rsidRPr="00067921">
        <w:rPr>
          <w:rFonts w:ascii="Arial" w:eastAsia="Arial" w:hAnsi="Arial" w:cs="Arial"/>
          <w:b/>
          <w:sz w:val="28"/>
          <w:szCs w:val="28"/>
        </w:rPr>
        <w:t>ser</w:t>
      </w:r>
      <w:r w:rsidR="007F2DE3">
        <w:rPr>
          <w:rFonts w:ascii="Arial" w:eastAsia="Arial" w:hAnsi="Arial" w:cs="Arial"/>
          <w:b/>
          <w:sz w:val="28"/>
          <w:szCs w:val="28"/>
        </w:rPr>
        <w:t xml:space="preserve"> </w:t>
      </w:r>
      <w:r w:rsidRPr="00067921">
        <w:rPr>
          <w:rFonts w:ascii="Arial" w:eastAsia="Arial" w:hAnsi="Arial" w:cs="Arial"/>
          <w:b/>
          <w:spacing w:val="2"/>
          <w:sz w:val="28"/>
          <w:szCs w:val="28"/>
        </w:rPr>
        <w:t>I</w:t>
      </w:r>
      <w:r w:rsidRPr="00067921">
        <w:rPr>
          <w:rFonts w:ascii="Arial" w:eastAsia="Arial" w:hAnsi="Arial" w:cs="Arial"/>
          <w:b/>
          <w:sz w:val="28"/>
          <w:szCs w:val="28"/>
        </w:rPr>
        <w:t>nter</w:t>
      </w:r>
      <w:r w:rsidRPr="00067921">
        <w:rPr>
          <w:rFonts w:ascii="Arial" w:eastAsia="Arial" w:hAnsi="Arial" w:cs="Arial"/>
          <w:b/>
          <w:spacing w:val="3"/>
          <w:sz w:val="28"/>
          <w:szCs w:val="28"/>
        </w:rPr>
        <w:t>f</w:t>
      </w:r>
      <w:r w:rsidRPr="00067921">
        <w:rPr>
          <w:rFonts w:ascii="Arial" w:eastAsia="Arial" w:hAnsi="Arial" w:cs="Arial"/>
          <w:b/>
          <w:sz w:val="28"/>
          <w:szCs w:val="28"/>
        </w:rPr>
        <w:t>ace</w:t>
      </w:r>
    </w:p>
    <w:p w:rsidR="003555B9" w:rsidRDefault="003555B9" w:rsidP="007F2DE3">
      <w:pPr>
        <w:spacing w:after="240" w:line="276" w:lineRule="auto"/>
        <w:ind w:right="82" w:firstLine="460"/>
        <w:jc w:val="both"/>
        <w:rPr>
          <w:sz w:val="24"/>
          <w:szCs w:val="24"/>
        </w:rPr>
      </w:pPr>
      <w:r>
        <w:rPr>
          <w:sz w:val="24"/>
          <w:szCs w:val="24"/>
        </w:rPr>
        <w:t xml:space="preserve">Based on the user reviews, upon accessing our products, you need to login, the login page is simple, all you have to do is to enter your </w:t>
      </w:r>
      <w:r>
        <w:rPr>
          <w:b/>
          <w:sz w:val="24"/>
          <w:szCs w:val="24"/>
        </w:rPr>
        <w:t>Username</w:t>
      </w:r>
      <w:r>
        <w:rPr>
          <w:sz w:val="24"/>
          <w:szCs w:val="24"/>
        </w:rPr>
        <w:t xml:space="preserve"> and </w:t>
      </w:r>
      <w:r>
        <w:rPr>
          <w:b/>
          <w:sz w:val="24"/>
          <w:szCs w:val="24"/>
        </w:rPr>
        <w:t>Password</w:t>
      </w:r>
      <w:r>
        <w:rPr>
          <w:sz w:val="24"/>
          <w:szCs w:val="24"/>
        </w:rPr>
        <w:t xml:space="preserve">, and select what you are, </w:t>
      </w:r>
      <w:proofErr w:type="gramStart"/>
      <w:r>
        <w:rPr>
          <w:sz w:val="24"/>
          <w:szCs w:val="24"/>
        </w:rPr>
        <w:t>an</w:t>
      </w:r>
      <w:proofErr w:type="gramEnd"/>
      <w:r>
        <w:rPr>
          <w:sz w:val="24"/>
          <w:szCs w:val="24"/>
        </w:rPr>
        <w:t xml:space="preserve"> user or an admin. If the user does not have an account, he will be able to register. Unsuccessful registration/logins, will lead to a warning. Failing to complete the recommended fields, will lead to a warning. After the login process is done, the user will be able to browse: “Home”, “Movies”, “Contact” pages. </w:t>
      </w:r>
      <w:proofErr w:type="gramStart"/>
      <w:r>
        <w:rPr>
          <w:sz w:val="24"/>
          <w:szCs w:val="24"/>
        </w:rPr>
        <w:t>Also</w:t>
      </w:r>
      <w:proofErr w:type="gramEnd"/>
      <w:r>
        <w:rPr>
          <w:sz w:val="24"/>
          <w:szCs w:val="24"/>
        </w:rPr>
        <w:t xml:space="preserve"> for a quick search we have added search bar. After our user have decided what movie to pick, he can add it to his cart then proceed to checkout, also he can leave a to the movie that he have seen. If the user </w:t>
      </w:r>
      <w:proofErr w:type="gramStart"/>
      <w:r>
        <w:rPr>
          <w:sz w:val="24"/>
          <w:szCs w:val="24"/>
        </w:rPr>
        <w:t>get</w:t>
      </w:r>
      <w:proofErr w:type="gramEnd"/>
      <w:r>
        <w:rPr>
          <w:sz w:val="24"/>
          <w:szCs w:val="24"/>
        </w:rPr>
        <w:t xml:space="preserve"> something unclear, he can message us through live-chat functionality. </w:t>
      </w:r>
    </w:p>
    <w:p w:rsidR="003555B9" w:rsidRDefault="003555B9" w:rsidP="007F2DE3">
      <w:pPr>
        <w:spacing w:line="276" w:lineRule="auto"/>
        <w:ind w:firstLine="460"/>
        <w:jc w:val="both"/>
        <w:rPr>
          <w:sz w:val="24"/>
          <w:szCs w:val="24"/>
        </w:rPr>
      </w:pPr>
      <w:r>
        <w:rPr>
          <w:sz w:val="24"/>
          <w:szCs w:val="24"/>
        </w:rPr>
        <w:t>User interface share following qualities or characteristics:</w:t>
      </w:r>
    </w:p>
    <w:p w:rsidR="003555B9" w:rsidRDefault="003555B9" w:rsidP="007F2DE3">
      <w:pPr>
        <w:spacing w:line="276" w:lineRule="auto"/>
        <w:jc w:val="both"/>
        <w:rPr>
          <w:sz w:val="24"/>
          <w:szCs w:val="24"/>
        </w:rPr>
      </w:pPr>
      <w:r>
        <w:rPr>
          <w:b/>
          <w:sz w:val="24"/>
          <w:szCs w:val="24"/>
        </w:rPr>
        <w:tab/>
        <w:t>Clarity</w:t>
      </w:r>
      <w:r>
        <w:rPr>
          <w:sz w:val="24"/>
          <w:szCs w:val="24"/>
        </w:rPr>
        <w:t xml:space="preserve">: The interface avoids ambiguity by making everything clear through language, flow, hierarchy and metaphors for visual elements. </w:t>
      </w:r>
    </w:p>
    <w:p w:rsidR="003555B9" w:rsidRDefault="003555B9" w:rsidP="007F2DE3">
      <w:pPr>
        <w:spacing w:line="276" w:lineRule="auto"/>
        <w:jc w:val="both"/>
        <w:rPr>
          <w:sz w:val="24"/>
          <w:szCs w:val="24"/>
        </w:rPr>
      </w:pPr>
      <w:r>
        <w:rPr>
          <w:b/>
          <w:sz w:val="24"/>
          <w:szCs w:val="24"/>
        </w:rPr>
        <w:tab/>
        <w:t>Responsiveness</w:t>
      </w:r>
      <w:r>
        <w:rPr>
          <w:sz w:val="24"/>
          <w:szCs w:val="24"/>
        </w:rPr>
        <w:t>: This means a couple of things. First, responsiveness means speed: a good interface should not feel sluggish. Secondly, the interface should provide good feedback to the user about what’s happening and whether the user’s input is being successfully processed.</w:t>
      </w:r>
    </w:p>
    <w:p w:rsidR="003555B9" w:rsidRDefault="003555B9" w:rsidP="007F2DE3">
      <w:pPr>
        <w:spacing w:line="276" w:lineRule="auto"/>
        <w:jc w:val="both"/>
        <w:rPr>
          <w:sz w:val="24"/>
          <w:szCs w:val="24"/>
        </w:rPr>
      </w:pPr>
      <w:r>
        <w:rPr>
          <w:b/>
          <w:sz w:val="24"/>
          <w:szCs w:val="24"/>
        </w:rPr>
        <w:tab/>
        <w:t>Aesthetics</w:t>
      </w:r>
      <w:r>
        <w:rPr>
          <w:sz w:val="24"/>
          <w:szCs w:val="24"/>
        </w:rPr>
        <w:t>: While you don’t need to make an interface attractive for it to do its job, making something look good will make the time your users spend using your application more enjoyable; and happier users can only be a good thing.</w:t>
      </w:r>
    </w:p>
    <w:p w:rsidR="007F2DE3" w:rsidRDefault="003555B9" w:rsidP="007F2DE3">
      <w:pPr>
        <w:spacing w:after="240" w:line="276" w:lineRule="auto"/>
        <w:jc w:val="both"/>
        <w:rPr>
          <w:sz w:val="24"/>
          <w:szCs w:val="24"/>
        </w:rPr>
      </w:pPr>
      <w:r>
        <w:rPr>
          <w:b/>
          <w:sz w:val="24"/>
          <w:szCs w:val="24"/>
        </w:rPr>
        <w:tab/>
        <w:t>Efficiency</w:t>
      </w:r>
      <w:r>
        <w:rPr>
          <w:sz w:val="24"/>
          <w:szCs w:val="24"/>
        </w:rPr>
        <w:t xml:space="preserve">: Time is money, and a great interface should make the user more productive through shortcuts and good design. </w:t>
      </w:r>
    </w:p>
    <w:p w:rsidR="00D8661B" w:rsidRPr="007F2DE3" w:rsidRDefault="004F3D65" w:rsidP="007F2DE3">
      <w:pPr>
        <w:spacing w:after="240" w:line="276" w:lineRule="auto"/>
        <w:jc w:val="both"/>
        <w:rPr>
          <w:sz w:val="24"/>
          <w:szCs w:val="24"/>
        </w:rPr>
      </w:pPr>
      <w:r w:rsidRPr="00067921">
        <w:rPr>
          <w:rFonts w:ascii="Arial" w:eastAsia="Arial" w:hAnsi="Arial" w:cs="Arial"/>
          <w:b/>
          <w:sz w:val="28"/>
          <w:szCs w:val="28"/>
        </w:rPr>
        <w:t xml:space="preserve">6.2 </w:t>
      </w:r>
      <w:r w:rsidRPr="00067921">
        <w:rPr>
          <w:rFonts w:ascii="Arial" w:eastAsia="Arial" w:hAnsi="Arial" w:cs="Arial"/>
          <w:b/>
          <w:spacing w:val="-2"/>
          <w:sz w:val="28"/>
          <w:szCs w:val="28"/>
        </w:rPr>
        <w:t>S</w:t>
      </w:r>
      <w:r w:rsidRPr="00067921">
        <w:rPr>
          <w:rFonts w:ascii="Arial" w:eastAsia="Arial" w:hAnsi="Arial" w:cs="Arial"/>
          <w:b/>
          <w:sz w:val="28"/>
          <w:szCs w:val="28"/>
        </w:rPr>
        <w:t>cre</w:t>
      </w:r>
      <w:r w:rsidRPr="00067921">
        <w:rPr>
          <w:rFonts w:ascii="Arial" w:eastAsia="Arial" w:hAnsi="Arial" w:cs="Arial"/>
          <w:b/>
          <w:spacing w:val="4"/>
          <w:sz w:val="28"/>
          <w:szCs w:val="28"/>
        </w:rPr>
        <w:t>e</w:t>
      </w:r>
      <w:r w:rsidRPr="00067921">
        <w:rPr>
          <w:rFonts w:ascii="Arial" w:eastAsia="Arial" w:hAnsi="Arial" w:cs="Arial"/>
          <w:b/>
          <w:sz w:val="28"/>
          <w:szCs w:val="28"/>
        </w:rPr>
        <w:t>n</w:t>
      </w:r>
      <w:r w:rsidR="007F2DE3">
        <w:rPr>
          <w:rFonts w:ascii="Arial" w:eastAsia="Arial" w:hAnsi="Arial" w:cs="Arial"/>
          <w:b/>
          <w:sz w:val="28"/>
          <w:szCs w:val="28"/>
        </w:rPr>
        <w:t xml:space="preserve"> </w:t>
      </w:r>
      <w:r w:rsidRPr="00067921">
        <w:rPr>
          <w:rFonts w:ascii="Arial" w:eastAsia="Arial" w:hAnsi="Arial" w:cs="Arial"/>
          <w:b/>
          <w:spacing w:val="3"/>
          <w:sz w:val="28"/>
          <w:szCs w:val="28"/>
        </w:rPr>
        <w:t>I</w:t>
      </w:r>
      <w:r w:rsidRPr="00067921">
        <w:rPr>
          <w:rFonts w:ascii="Arial" w:eastAsia="Arial" w:hAnsi="Arial" w:cs="Arial"/>
          <w:b/>
          <w:sz w:val="28"/>
          <w:szCs w:val="28"/>
        </w:rPr>
        <w:t>mages</w:t>
      </w:r>
    </w:p>
    <w:p w:rsidR="00C41717" w:rsidRPr="00E72808" w:rsidRDefault="009538E4" w:rsidP="00C41717">
      <w:pPr>
        <w:spacing w:after="240"/>
        <w:ind w:right="85" w:firstLine="460"/>
        <w:jc w:val="both"/>
        <w:rPr>
          <w:b/>
          <w:bCs/>
          <w:sz w:val="24"/>
          <w:szCs w:val="24"/>
          <w:u w:val="single"/>
        </w:rPr>
      </w:pPr>
      <w:r>
        <w:rPr>
          <w:noProof/>
          <w:sz w:val="24"/>
          <w:szCs w:val="24"/>
        </w:rPr>
        <w:drawing>
          <wp:anchor distT="0" distB="0" distL="114300" distR="114300" simplePos="0" relativeHeight="251659776" behindDoc="0" locked="0" layoutInCell="1" allowOverlap="1">
            <wp:simplePos x="0" y="0"/>
            <wp:positionH relativeFrom="column">
              <wp:posOffset>1976120</wp:posOffset>
            </wp:positionH>
            <wp:positionV relativeFrom="paragraph">
              <wp:posOffset>124460</wp:posOffset>
            </wp:positionV>
            <wp:extent cx="3962400" cy="2674620"/>
            <wp:effectExtent l="133350" t="114300" r="133350" b="144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2400" cy="2674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41717" w:rsidRPr="00E72808">
        <w:rPr>
          <w:b/>
          <w:bCs/>
          <w:sz w:val="24"/>
          <w:szCs w:val="24"/>
          <w:u w:val="single"/>
        </w:rPr>
        <w:t>HOME PAGE</w:t>
      </w: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Default="00C41717" w:rsidP="00C41717">
      <w:pPr>
        <w:spacing w:after="240"/>
        <w:ind w:right="85" w:firstLine="460"/>
        <w:jc w:val="both"/>
        <w:rPr>
          <w:sz w:val="24"/>
          <w:szCs w:val="24"/>
        </w:rPr>
      </w:pPr>
    </w:p>
    <w:p w:rsidR="00C41717" w:rsidRPr="007F2DE3" w:rsidRDefault="007F2DE3" w:rsidP="00C41717">
      <w:pPr>
        <w:spacing w:after="240"/>
        <w:ind w:right="85" w:firstLine="460"/>
        <w:jc w:val="both"/>
        <w:rPr>
          <w:sz w:val="24"/>
          <w:szCs w:val="24"/>
        </w:rPr>
      </w:pPr>
      <w:r>
        <w:rPr>
          <w:noProof/>
          <w:sz w:val="24"/>
          <w:szCs w:val="24"/>
        </w:rPr>
        <w:lastRenderedPageBreak/>
        <w:drawing>
          <wp:anchor distT="0" distB="0" distL="114300" distR="114300" simplePos="0" relativeHeight="251661824" behindDoc="0" locked="0" layoutInCell="1" allowOverlap="1" wp14:anchorId="6F651196">
            <wp:simplePos x="0" y="0"/>
            <wp:positionH relativeFrom="column">
              <wp:posOffset>848360</wp:posOffset>
            </wp:positionH>
            <wp:positionV relativeFrom="paragraph">
              <wp:posOffset>502285</wp:posOffset>
            </wp:positionV>
            <wp:extent cx="4411980" cy="3090545"/>
            <wp:effectExtent l="133350" t="114300" r="102870" b="128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1980" cy="309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41717" w:rsidRPr="00E72808">
        <w:rPr>
          <w:b/>
          <w:bCs/>
          <w:sz w:val="24"/>
          <w:szCs w:val="24"/>
          <w:u w:val="single"/>
        </w:rPr>
        <w:t>MOVIE PAGE</w:t>
      </w:r>
    </w:p>
    <w:p w:rsidR="00C41717" w:rsidRDefault="00C41717" w:rsidP="00C41717">
      <w:pPr>
        <w:spacing w:after="240"/>
        <w:ind w:right="85" w:firstLine="460"/>
        <w:jc w:val="both"/>
        <w:rPr>
          <w:sz w:val="24"/>
          <w:szCs w:val="24"/>
        </w:rPr>
      </w:pPr>
      <w:r>
        <w:rPr>
          <w:sz w:val="24"/>
          <w:szCs w:val="24"/>
        </w:rPr>
        <w:tab/>
      </w:r>
      <w:r w:rsidRPr="00E72808">
        <w:rPr>
          <w:b/>
          <w:bCs/>
          <w:sz w:val="24"/>
          <w:szCs w:val="24"/>
          <w:u w:val="single"/>
        </w:rPr>
        <w:t>MY ACCOUNT</w:t>
      </w:r>
    </w:p>
    <w:p w:rsidR="00C41717" w:rsidRDefault="00C41717" w:rsidP="00C41717">
      <w:pPr>
        <w:spacing w:after="240"/>
        <w:ind w:right="85" w:firstLine="460"/>
        <w:jc w:val="both"/>
        <w:rPr>
          <w:sz w:val="24"/>
          <w:szCs w:val="24"/>
        </w:rPr>
      </w:pPr>
      <w:r>
        <w:rPr>
          <w:noProof/>
          <w:sz w:val="24"/>
          <w:szCs w:val="24"/>
        </w:rPr>
        <w:drawing>
          <wp:inline distT="0" distB="0" distL="0" distR="0">
            <wp:extent cx="5173980" cy="3413760"/>
            <wp:effectExtent l="133350" t="114300" r="121920" b="148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578" cy="3464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2DE3" w:rsidRDefault="007F2DE3" w:rsidP="00C41717">
      <w:pPr>
        <w:spacing w:after="240"/>
        <w:ind w:right="85" w:firstLine="460"/>
        <w:jc w:val="both"/>
        <w:rPr>
          <w:b/>
          <w:bCs/>
          <w:sz w:val="24"/>
          <w:szCs w:val="24"/>
          <w:u w:val="single"/>
        </w:rPr>
      </w:pPr>
    </w:p>
    <w:p w:rsidR="007F2DE3" w:rsidRDefault="007F2DE3" w:rsidP="00C41717">
      <w:pPr>
        <w:spacing w:after="240"/>
        <w:ind w:right="85" w:firstLine="460"/>
        <w:jc w:val="both"/>
        <w:rPr>
          <w:b/>
          <w:bCs/>
          <w:sz w:val="24"/>
          <w:szCs w:val="24"/>
          <w:u w:val="single"/>
        </w:rPr>
      </w:pPr>
    </w:p>
    <w:p w:rsidR="009538E4" w:rsidRDefault="009538E4" w:rsidP="00C41717">
      <w:pPr>
        <w:spacing w:after="240"/>
        <w:ind w:right="85" w:firstLine="460"/>
        <w:jc w:val="both"/>
        <w:rPr>
          <w:b/>
          <w:bCs/>
          <w:sz w:val="24"/>
          <w:szCs w:val="24"/>
          <w:u w:val="single"/>
        </w:rPr>
      </w:pPr>
    </w:p>
    <w:p w:rsidR="00C41717" w:rsidRPr="008A1CFF" w:rsidRDefault="00C41717" w:rsidP="00C41717">
      <w:pPr>
        <w:spacing w:after="240"/>
        <w:ind w:right="85" w:firstLine="460"/>
        <w:jc w:val="both"/>
        <w:rPr>
          <w:b/>
          <w:bCs/>
          <w:sz w:val="24"/>
          <w:szCs w:val="24"/>
          <w:u w:val="single"/>
        </w:rPr>
      </w:pPr>
      <w:r w:rsidRPr="008A1CFF">
        <w:rPr>
          <w:b/>
          <w:bCs/>
          <w:sz w:val="24"/>
          <w:szCs w:val="24"/>
          <w:u w:val="single"/>
        </w:rPr>
        <w:t>LOG IN</w:t>
      </w:r>
    </w:p>
    <w:p w:rsidR="00C41717" w:rsidRDefault="00C41717" w:rsidP="00C41717">
      <w:pPr>
        <w:spacing w:after="240"/>
        <w:ind w:right="85" w:firstLine="460"/>
        <w:jc w:val="both"/>
        <w:rPr>
          <w:sz w:val="24"/>
          <w:szCs w:val="24"/>
        </w:rPr>
      </w:pPr>
      <w:r>
        <w:rPr>
          <w:noProof/>
          <w:sz w:val="24"/>
          <w:szCs w:val="24"/>
        </w:rPr>
        <w:drawing>
          <wp:inline distT="0" distB="0" distL="0" distR="0">
            <wp:extent cx="5181600" cy="2934942"/>
            <wp:effectExtent l="133350" t="114300" r="152400" b="1708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259" cy="2946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717" w:rsidRPr="008A1CFF" w:rsidRDefault="00C41717" w:rsidP="00C41717">
      <w:pPr>
        <w:spacing w:after="240"/>
        <w:ind w:right="85" w:firstLine="460"/>
        <w:jc w:val="both"/>
        <w:rPr>
          <w:b/>
          <w:bCs/>
          <w:sz w:val="24"/>
          <w:szCs w:val="24"/>
          <w:u w:val="single"/>
        </w:rPr>
      </w:pPr>
      <w:r w:rsidRPr="008A1CFF">
        <w:rPr>
          <w:b/>
          <w:bCs/>
          <w:sz w:val="24"/>
          <w:szCs w:val="24"/>
          <w:u w:val="single"/>
        </w:rPr>
        <w:t xml:space="preserve">CONTACT </w:t>
      </w:r>
    </w:p>
    <w:p w:rsidR="00C41717" w:rsidRDefault="009538E4" w:rsidP="00C41717">
      <w:pPr>
        <w:spacing w:after="240"/>
        <w:ind w:right="85" w:firstLine="460"/>
        <w:jc w:val="both"/>
        <w:rPr>
          <w:sz w:val="24"/>
          <w:szCs w:val="24"/>
        </w:rPr>
      </w:pPr>
      <w:r>
        <w:rPr>
          <w:noProof/>
          <w:sz w:val="24"/>
          <w:szCs w:val="24"/>
        </w:rPr>
        <w:drawing>
          <wp:anchor distT="0" distB="0" distL="114300" distR="114300" simplePos="0" relativeHeight="251663872" behindDoc="1" locked="0" layoutInCell="1" allowOverlap="1" wp14:anchorId="26695132">
            <wp:simplePos x="0" y="0"/>
            <wp:positionH relativeFrom="column">
              <wp:posOffset>650240</wp:posOffset>
            </wp:positionH>
            <wp:positionV relativeFrom="paragraph">
              <wp:posOffset>16510</wp:posOffset>
            </wp:positionV>
            <wp:extent cx="4781550" cy="3348990"/>
            <wp:effectExtent l="133350" t="114300" r="114300" b="137160"/>
            <wp:wrapTight wrapText="bothSides">
              <wp:wrapPolygon edited="0">
                <wp:start x="-430" y="-737"/>
                <wp:lineTo x="-602" y="-491"/>
                <wp:lineTo x="-602" y="21502"/>
                <wp:lineTo x="-344" y="22485"/>
                <wp:lineTo x="21944" y="22485"/>
                <wp:lineTo x="22116" y="21133"/>
                <wp:lineTo x="22030" y="-737"/>
                <wp:lineTo x="-430" y="-73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3348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9538E4" w:rsidRDefault="009538E4" w:rsidP="00067921">
      <w:pPr>
        <w:spacing w:after="240"/>
        <w:ind w:right="4956"/>
        <w:jc w:val="both"/>
        <w:rPr>
          <w:rFonts w:ascii="Arial" w:eastAsia="Arial" w:hAnsi="Arial" w:cs="Arial"/>
          <w:b/>
          <w:sz w:val="28"/>
          <w:szCs w:val="28"/>
        </w:rPr>
      </w:pPr>
    </w:p>
    <w:p w:rsidR="00D8661B" w:rsidRPr="00067921" w:rsidRDefault="004F3D65" w:rsidP="00067921">
      <w:pPr>
        <w:spacing w:after="240"/>
        <w:ind w:right="4956"/>
        <w:jc w:val="both"/>
        <w:rPr>
          <w:rFonts w:ascii="Arial" w:eastAsia="Arial" w:hAnsi="Arial" w:cs="Arial"/>
          <w:sz w:val="28"/>
          <w:szCs w:val="28"/>
        </w:rPr>
      </w:pPr>
      <w:r w:rsidRPr="00067921">
        <w:rPr>
          <w:rFonts w:ascii="Arial" w:eastAsia="Arial" w:hAnsi="Arial" w:cs="Arial"/>
          <w:b/>
          <w:sz w:val="28"/>
          <w:szCs w:val="28"/>
        </w:rPr>
        <w:lastRenderedPageBreak/>
        <w:t xml:space="preserve">6.3 </w:t>
      </w:r>
      <w:r w:rsidRPr="00067921">
        <w:rPr>
          <w:rFonts w:ascii="Arial" w:eastAsia="Arial" w:hAnsi="Arial" w:cs="Arial"/>
          <w:b/>
          <w:spacing w:val="-2"/>
          <w:sz w:val="28"/>
          <w:szCs w:val="28"/>
        </w:rPr>
        <w:t>S</w:t>
      </w:r>
      <w:r w:rsidRPr="00067921">
        <w:rPr>
          <w:rFonts w:ascii="Arial" w:eastAsia="Arial" w:hAnsi="Arial" w:cs="Arial"/>
          <w:b/>
          <w:sz w:val="28"/>
          <w:szCs w:val="28"/>
        </w:rPr>
        <w:t>cre</w:t>
      </w:r>
      <w:r w:rsidRPr="00067921">
        <w:rPr>
          <w:rFonts w:ascii="Arial" w:eastAsia="Arial" w:hAnsi="Arial" w:cs="Arial"/>
          <w:b/>
          <w:spacing w:val="4"/>
          <w:sz w:val="28"/>
          <w:szCs w:val="28"/>
        </w:rPr>
        <w:t>e</w:t>
      </w:r>
      <w:r w:rsidRPr="00067921">
        <w:rPr>
          <w:rFonts w:ascii="Arial" w:eastAsia="Arial" w:hAnsi="Arial" w:cs="Arial"/>
          <w:b/>
          <w:sz w:val="28"/>
          <w:szCs w:val="28"/>
        </w:rPr>
        <w:t>n</w:t>
      </w:r>
      <w:r w:rsidR="007F2DE3">
        <w:rPr>
          <w:rFonts w:ascii="Arial" w:eastAsia="Arial" w:hAnsi="Arial" w:cs="Arial"/>
          <w:b/>
          <w:sz w:val="28"/>
          <w:szCs w:val="28"/>
        </w:rPr>
        <w:t xml:space="preserve"> </w:t>
      </w:r>
      <w:r w:rsidRPr="00067921">
        <w:rPr>
          <w:rFonts w:ascii="Arial" w:eastAsia="Arial" w:hAnsi="Arial" w:cs="Arial"/>
          <w:b/>
          <w:spacing w:val="3"/>
          <w:sz w:val="28"/>
          <w:szCs w:val="28"/>
        </w:rPr>
        <w:t>O</w:t>
      </w:r>
      <w:r w:rsidRPr="00067921">
        <w:rPr>
          <w:rFonts w:ascii="Arial" w:eastAsia="Arial" w:hAnsi="Arial" w:cs="Arial"/>
          <w:b/>
          <w:sz w:val="28"/>
          <w:szCs w:val="28"/>
        </w:rPr>
        <w:t>b</w:t>
      </w:r>
      <w:r w:rsidRPr="00067921">
        <w:rPr>
          <w:rFonts w:ascii="Arial" w:eastAsia="Arial" w:hAnsi="Arial" w:cs="Arial"/>
          <w:b/>
          <w:spacing w:val="-4"/>
          <w:sz w:val="28"/>
          <w:szCs w:val="28"/>
        </w:rPr>
        <w:t>j</w:t>
      </w:r>
      <w:r w:rsidRPr="00067921">
        <w:rPr>
          <w:rFonts w:ascii="Arial" w:eastAsia="Arial" w:hAnsi="Arial" w:cs="Arial"/>
          <w:b/>
          <w:sz w:val="28"/>
          <w:szCs w:val="28"/>
        </w:rPr>
        <w:t>ec</w:t>
      </w:r>
      <w:r w:rsidRPr="00067921">
        <w:rPr>
          <w:rFonts w:ascii="Arial" w:eastAsia="Arial" w:hAnsi="Arial" w:cs="Arial"/>
          <w:b/>
          <w:spacing w:val="5"/>
          <w:sz w:val="28"/>
          <w:szCs w:val="28"/>
        </w:rPr>
        <w:t>t</w:t>
      </w:r>
      <w:r w:rsidRPr="00067921">
        <w:rPr>
          <w:rFonts w:ascii="Arial" w:eastAsia="Arial" w:hAnsi="Arial" w:cs="Arial"/>
          <w:b/>
          <w:sz w:val="28"/>
          <w:szCs w:val="28"/>
        </w:rPr>
        <w:t>s</w:t>
      </w:r>
      <w:r w:rsidR="007F2DE3">
        <w:rPr>
          <w:rFonts w:ascii="Arial" w:eastAsia="Arial" w:hAnsi="Arial" w:cs="Arial"/>
          <w:b/>
          <w:sz w:val="28"/>
          <w:szCs w:val="28"/>
        </w:rPr>
        <w:t xml:space="preserve"> </w:t>
      </w:r>
      <w:r w:rsidRPr="00067921">
        <w:rPr>
          <w:rFonts w:ascii="Arial" w:eastAsia="Arial" w:hAnsi="Arial" w:cs="Arial"/>
          <w:b/>
          <w:sz w:val="28"/>
          <w:szCs w:val="28"/>
        </w:rPr>
        <w:t>and</w:t>
      </w:r>
      <w:r w:rsidR="007F2DE3">
        <w:rPr>
          <w:rFonts w:ascii="Arial" w:eastAsia="Arial" w:hAnsi="Arial" w:cs="Arial"/>
          <w:b/>
          <w:sz w:val="28"/>
          <w:szCs w:val="28"/>
        </w:rPr>
        <w:t xml:space="preserve"> </w:t>
      </w:r>
      <w:r w:rsidRPr="00067921">
        <w:rPr>
          <w:rFonts w:ascii="Arial" w:eastAsia="Arial" w:hAnsi="Arial" w:cs="Arial"/>
          <w:b/>
          <w:spacing w:val="-2"/>
          <w:sz w:val="28"/>
          <w:szCs w:val="28"/>
        </w:rPr>
        <w:t>A</w:t>
      </w:r>
      <w:r w:rsidRPr="00067921">
        <w:rPr>
          <w:rFonts w:ascii="Arial" w:eastAsia="Arial" w:hAnsi="Arial" w:cs="Arial"/>
          <w:b/>
          <w:sz w:val="28"/>
          <w:szCs w:val="28"/>
        </w:rPr>
        <w:t>ct</w:t>
      </w:r>
      <w:r w:rsidRPr="00067921">
        <w:rPr>
          <w:rFonts w:ascii="Arial" w:eastAsia="Arial" w:hAnsi="Arial" w:cs="Arial"/>
          <w:b/>
          <w:spacing w:val="3"/>
          <w:sz w:val="28"/>
          <w:szCs w:val="28"/>
        </w:rPr>
        <w:t>i</w:t>
      </w:r>
      <w:r w:rsidRPr="00067921">
        <w:rPr>
          <w:rFonts w:ascii="Arial" w:eastAsia="Arial" w:hAnsi="Arial" w:cs="Arial"/>
          <w:b/>
          <w:sz w:val="28"/>
          <w:szCs w:val="28"/>
        </w:rPr>
        <w:t>o</w:t>
      </w:r>
      <w:r w:rsidRPr="00067921">
        <w:rPr>
          <w:rFonts w:ascii="Arial" w:eastAsia="Arial" w:hAnsi="Arial" w:cs="Arial"/>
          <w:b/>
          <w:spacing w:val="-2"/>
          <w:sz w:val="28"/>
          <w:szCs w:val="28"/>
        </w:rPr>
        <w:t>n</w:t>
      </w:r>
      <w:r w:rsidRPr="00067921">
        <w:rPr>
          <w:rFonts w:ascii="Arial" w:eastAsia="Arial" w:hAnsi="Arial" w:cs="Arial"/>
          <w:b/>
          <w:sz w:val="28"/>
          <w:szCs w:val="28"/>
        </w:rPr>
        <w:t>s</w:t>
      </w:r>
    </w:p>
    <w:p w:rsidR="00C41717" w:rsidRDefault="007F2DE3" w:rsidP="007F2DE3">
      <w:pPr>
        <w:spacing w:line="276" w:lineRule="auto"/>
        <w:jc w:val="both"/>
        <w:rPr>
          <w:sz w:val="24"/>
          <w:szCs w:val="24"/>
        </w:rPr>
      </w:pPr>
      <w:r>
        <w:rPr>
          <w:sz w:val="24"/>
          <w:szCs w:val="24"/>
        </w:rPr>
        <w:tab/>
      </w:r>
      <w:r w:rsidR="00C41717">
        <w:rPr>
          <w:sz w:val="24"/>
          <w:szCs w:val="24"/>
        </w:rPr>
        <w:t xml:space="preserve">Our web application consists in a few interface objects and each of them has a meaningful purpose. For </w:t>
      </w:r>
      <w:proofErr w:type="gramStart"/>
      <w:r w:rsidR="00C41717">
        <w:rPr>
          <w:sz w:val="24"/>
          <w:szCs w:val="24"/>
        </w:rPr>
        <w:t>example</w:t>
      </w:r>
      <w:proofErr w:type="gramEnd"/>
      <w:r w:rsidR="00C41717">
        <w:rPr>
          <w:sz w:val="24"/>
          <w:szCs w:val="24"/>
        </w:rPr>
        <w:t xml:space="preserve"> we have:</w:t>
      </w:r>
    </w:p>
    <w:p w:rsidR="00C41717" w:rsidRPr="007F2DE3" w:rsidRDefault="00C41717" w:rsidP="007F2DE3">
      <w:pPr>
        <w:pStyle w:val="ListParagraph"/>
        <w:numPr>
          <w:ilvl w:val="0"/>
          <w:numId w:val="30"/>
        </w:numPr>
        <w:spacing w:line="276" w:lineRule="auto"/>
        <w:jc w:val="both"/>
        <w:rPr>
          <w:sz w:val="24"/>
          <w:szCs w:val="24"/>
        </w:rPr>
      </w:pPr>
      <w:r w:rsidRPr="007F2DE3">
        <w:rPr>
          <w:sz w:val="24"/>
          <w:szCs w:val="24"/>
        </w:rPr>
        <w:t>Input Objects: Text field (Search bar, Log In, Register, Radio</w:t>
      </w:r>
      <w:r w:rsidR="007F2DE3">
        <w:rPr>
          <w:sz w:val="24"/>
          <w:szCs w:val="24"/>
        </w:rPr>
        <w:t xml:space="preserve"> </w:t>
      </w:r>
      <w:r w:rsidRPr="007F2DE3">
        <w:rPr>
          <w:sz w:val="24"/>
          <w:szCs w:val="24"/>
        </w:rPr>
        <w:t xml:space="preserve">buttons, Add to Cart Button), </w:t>
      </w:r>
      <w:r w:rsidR="007F2DE3">
        <w:rPr>
          <w:sz w:val="24"/>
          <w:szCs w:val="24"/>
        </w:rPr>
        <w:t>live chat;</w:t>
      </w:r>
      <w:r w:rsidRPr="007F2DE3">
        <w:rPr>
          <w:sz w:val="24"/>
          <w:szCs w:val="24"/>
        </w:rPr>
        <w:tab/>
      </w:r>
    </w:p>
    <w:p w:rsidR="00C41717" w:rsidRPr="007F2DE3" w:rsidRDefault="00C41717" w:rsidP="007F2DE3">
      <w:pPr>
        <w:pStyle w:val="ListParagraph"/>
        <w:numPr>
          <w:ilvl w:val="0"/>
          <w:numId w:val="30"/>
        </w:numPr>
        <w:spacing w:line="276" w:lineRule="auto"/>
        <w:jc w:val="both"/>
        <w:rPr>
          <w:sz w:val="24"/>
          <w:szCs w:val="24"/>
        </w:rPr>
      </w:pPr>
      <w:r w:rsidRPr="007F2DE3">
        <w:rPr>
          <w:sz w:val="24"/>
          <w:szCs w:val="24"/>
        </w:rPr>
        <w:t xml:space="preserve">Information Objects: Photos, Descriptions, Account details, </w:t>
      </w:r>
      <w:r w:rsidR="007F2DE3">
        <w:rPr>
          <w:sz w:val="24"/>
          <w:szCs w:val="24"/>
        </w:rPr>
        <w:t>live chat;</w:t>
      </w:r>
    </w:p>
    <w:p w:rsidR="007F2DE3" w:rsidRPr="007F2DE3" w:rsidRDefault="00C41717" w:rsidP="007F2DE3">
      <w:pPr>
        <w:pStyle w:val="ListParagraph"/>
        <w:numPr>
          <w:ilvl w:val="0"/>
          <w:numId w:val="30"/>
        </w:numPr>
        <w:spacing w:line="276" w:lineRule="auto"/>
        <w:jc w:val="both"/>
        <w:rPr>
          <w:sz w:val="24"/>
          <w:szCs w:val="24"/>
        </w:rPr>
      </w:pPr>
      <w:r w:rsidRPr="007F2DE3">
        <w:rPr>
          <w:sz w:val="24"/>
          <w:szCs w:val="24"/>
        </w:rPr>
        <w:t>Navigation Objects: Movies List, Rent / Bought List, Sold / Rented List (slide down)</w:t>
      </w:r>
      <w:r w:rsidR="007F2DE3">
        <w:rPr>
          <w:sz w:val="24"/>
          <w:szCs w:val="24"/>
        </w:rPr>
        <w:t>;</w:t>
      </w:r>
    </w:p>
    <w:p w:rsidR="00C41717" w:rsidRPr="007F2DE3" w:rsidRDefault="00C41717" w:rsidP="007F2DE3">
      <w:pPr>
        <w:pStyle w:val="ListParagraph"/>
        <w:numPr>
          <w:ilvl w:val="0"/>
          <w:numId w:val="30"/>
        </w:numPr>
        <w:spacing w:line="276" w:lineRule="auto"/>
        <w:jc w:val="both"/>
        <w:rPr>
          <w:sz w:val="24"/>
          <w:szCs w:val="24"/>
        </w:rPr>
      </w:pPr>
      <w:r w:rsidRPr="007F2DE3">
        <w:rPr>
          <w:sz w:val="24"/>
          <w:szCs w:val="24"/>
        </w:rPr>
        <w:t xml:space="preserve">Top buttons (HOME / MOVIES / CONTACT / MY </w:t>
      </w:r>
      <w:proofErr w:type="gramStart"/>
      <w:r w:rsidRPr="007F2DE3">
        <w:rPr>
          <w:sz w:val="24"/>
          <w:szCs w:val="24"/>
        </w:rPr>
        <w:t>ACCOUNT )</w:t>
      </w:r>
      <w:proofErr w:type="gramEnd"/>
    </w:p>
    <w:p w:rsidR="00067921" w:rsidRDefault="00067921">
      <w:pPr>
        <w:ind w:left="100" w:right="5822"/>
        <w:jc w:val="both"/>
        <w:rPr>
          <w:rFonts w:ascii="Arial" w:eastAsia="Arial" w:hAnsi="Arial" w:cs="Arial"/>
          <w:b/>
          <w:sz w:val="32"/>
          <w:szCs w:val="32"/>
        </w:rPr>
      </w:pPr>
    </w:p>
    <w:p w:rsidR="00067921" w:rsidRDefault="00067921">
      <w:pPr>
        <w:ind w:left="100" w:right="5822"/>
        <w:jc w:val="both"/>
        <w:rPr>
          <w:rFonts w:ascii="Arial" w:eastAsia="Arial" w:hAnsi="Arial" w:cs="Arial"/>
          <w:b/>
          <w:sz w:val="32"/>
          <w:szCs w:val="32"/>
        </w:rPr>
      </w:pPr>
    </w:p>
    <w:p w:rsidR="00067921" w:rsidRDefault="00067921">
      <w:pPr>
        <w:ind w:left="100" w:right="5822"/>
        <w:jc w:val="both"/>
        <w:rPr>
          <w:rFonts w:ascii="Arial" w:eastAsia="Arial" w:hAnsi="Arial" w:cs="Arial"/>
          <w:b/>
          <w:sz w:val="32"/>
          <w:szCs w:val="32"/>
        </w:rPr>
      </w:pPr>
    </w:p>
    <w:p w:rsidR="00996611" w:rsidRDefault="00996611">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9538E4" w:rsidRDefault="009538E4">
      <w:pPr>
        <w:ind w:left="100" w:right="5822"/>
        <w:jc w:val="both"/>
        <w:rPr>
          <w:rFonts w:ascii="Arial" w:eastAsia="Arial" w:hAnsi="Arial" w:cs="Arial"/>
          <w:b/>
          <w:sz w:val="32"/>
          <w:szCs w:val="32"/>
        </w:rPr>
      </w:pPr>
    </w:p>
    <w:p w:rsidR="007F2DE3" w:rsidRDefault="007F2DE3">
      <w:pPr>
        <w:ind w:left="100" w:right="5822"/>
        <w:jc w:val="both"/>
        <w:rPr>
          <w:rFonts w:ascii="Arial" w:eastAsia="Arial" w:hAnsi="Arial" w:cs="Arial"/>
          <w:b/>
          <w:sz w:val="32"/>
          <w:szCs w:val="32"/>
        </w:rPr>
      </w:pPr>
    </w:p>
    <w:p w:rsidR="00067921" w:rsidRDefault="00067921" w:rsidP="00067921">
      <w:pPr>
        <w:spacing w:after="240"/>
        <w:rPr>
          <w:rFonts w:ascii="Arial" w:hAnsi="Arial" w:cs="Arial"/>
          <w:b/>
          <w:bCs/>
          <w:sz w:val="32"/>
          <w:szCs w:val="32"/>
        </w:rPr>
      </w:pPr>
      <w:r w:rsidRPr="00985DF5">
        <w:rPr>
          <w:rFonts w:ascii="Arial" w:hAnsi="Arial" w:cs="Arial"/>
          <w:b/>
          <w:bCs/>
          <w:sz w:val="32"/>
          <w:szCs w:val="32"/>
        </w:rPr>
        <w:lastRenderedPageBreak/>
        <w:t>7.REQUIREMENTS MATRIX</w:t>
      </w:r>
    </w:p>
    <w:p w:rsidR="003555B9" w:rsidRDefault="00067921" w:rsidP="003555B9">
      <w:pPr>
        <w:rPr>
          <w:sz w:val="14"/>
          <w:szCs w:val="14"/>
        </w:rPr>
      </w:pPr>
      <w:r>
        <w:rPr>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571"/>
        <w:gridCol w:w="1456"/>
        <w:gridCol w:w="1763"/>
        <w:gridCol w:w="1656"/>
        <w:gridCol w:w="1030"/>
        <w:gridCol w:w="1065"/>
      </w:tblGrid>
      <w:tr w:rsidR="003555B9" w:rsidTr="003555B9">
        <w:trPr>
          <w:trHeight w:val="811"/>
        </w:trPr>
        <w:tc>
          <w:tcPr>
            <w:tcW w:w="9570" w:type="dxa"/>
            <w:gridSpan w:val="7"/>
            <w:tcBorders>
              <w:top w:val="single" w:sz="4" w:space="0" w:color="auto"/>
              <w:left w:val="single" w:sz="4" w:space="0" w:color="auto"/>
              <w:bottom w:val="single" w:sz="4" w:space="0" w:color="auto"/>
              <w:right w:val="single" w:sz="4" w:space="0" w:color="auto"/>
            </w:tcBorders>
            <w:shd w:val="clear" w:color="auto" w:fill="BFBFBF"/>
            <w:vAlign w:val="center"/>
            <w:hideMark/>
          </w:tcPr>
          <w:p w:rsidR="003555B9" w:rsidRDefault="003555B9">
            <w:pPr>
              <w:spacing w:line="252" w:lineRule="auto"/>
              <w:jc w:val="center"/>
              <w:rPr>
                <w:b/>
                <w:bCs/>
                <w:sz w:val="24"/>
              </w:rPr>
            </w:pPr>
            <w:r>
              <w:rPr>
                <w:b/>
                <w:bCs/>
                <w:sz w:val="24"/>
              </w:rPr>
              <w:t>REQUIREMENTS</w:t>
            </w:r>
          </w:p>
          <w:p w:rsidR="003555B9" w:rsidRDefault="003555B9">
            <w:pPr>
              <w:spacing w:line="252" w:lineRule="auto"/>
              <w:jc w:val="center"/>
              <w:rPr>
                <w:sz w:val="24"/>
              </w:rPr>
            </w:pPr>
            <w:r>
              <w:rPr>
                <w:b/>
                <w:bCs/>
                <w:sz w:val="24"/>
              </w:rPr>
              <w:t>TRACEABILITY MATRIX</w:t>
            </w:r>
          </w:p>
        </w:tc>
      </w:tr>
      <w:tr w:rsidR="003555B9" w:rsidTr="003555B9">
        <w:trPr>
          <w:trHeight w:val="433"/>
        </w:trPr>
        <w:tc>
          <w:tcPr>
            <w:tcW w:w="9570" w:type="dxa"/>
            <w:gridSpan w:val="7"/>
            <w:tcBorders>
              <w:top w:val="single" w:sz="4" w:space="0" w:color="auto"/>
              <w:left w:val="single" w:sz="4" w:space="0" w:color="auto"/>
              <w:bottom w:val="single" w:sz="4" w:space="0" w:color="auto"/>
              <w:right w:val="single" w:sz="4" w:space="0" w:color="auto"/>
            </w:tcBorders>
            <w:shd w:val="clear" w:color="auto" w:fill="BFBFBF"/>
            <w:hideMark/>
          </w:tcPr>
          <w:p w:rsidR="003555B9" w:rsidRDefault="003555B9">
            <w:pPr>
              <w:spacing w:line="252" w:lineRule="auto"/>
              <w:jc w:val="center"/>
              <w:rPr>
                <w:color w:val="FFFF00"/>
                <w:sz w:val="24"/>
              </w:rPr>
            </w:pPr>
            <w:r>
              <w:rPr>
                <w:sz w:val="24"/>
              </w:rPr>
              <w:t>Project Name: Car Rental Website</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center"/>
              <w:rPr>
                <w:sz w:val="24"/>
              </w:rPr>
            </w:pPr>
            <w:r>
              <w:rPr>
                <w:sz w:val="24"/>
              </w:rPr>
              <w:t>User class ID#</w:t>
            </w:r>
          </w:p>
        </w:tc>
        <w:tc>
          <w:tcPr>
            <w:tcW w:w="1571"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 xml:space="preserve"> User Class Name</w:t>
            </w:r>
          </w:p>
        </w:tc>
        <w:tc>
          <w:tcPr>
            <w:tcW w:w="1456"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 xml:space="preserve"> Functional Requirement ID#</w:t>
            </w:r>
          </w:p>
        </w:tc>
        <w:tc>
          <w:tcPr>
            <w:tcW w:w="1763"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Functional Requirement Name/Use Case</w:t>
            </w:r>
          </w:p>
        </w:tc>
        <w:tc>
          <w:tcPr>
            <w:tcW w:w="1656"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System Component</w:t>
            </w:r>
          </w:p>
        </w:tc>
        <w:tc>
          <w:tcPr>
            <w:tcW w:w="1030"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Priority</w:t>
            </w:r>
          </w:p>
        </w:tc>
        <w:tc>
          <w:tcPr>
            <w:tcW w:w="1065" w:type="dxa"/>
            <w:tcBorders>
              <w:top w:val="single" w:sz="4" w:space="0" w:color="auto"/>
              <w:left w:val="single" w:sz="4" w:space="0" w:color="auto"/>
              <w:bottom w:val="single" w:sz="4" w:space="0" w:color="auto"/>
              <w:right w:val="single" w:sz="4" w:space="0" w:color="auto"/>
            </w:tcBorders>
            <w:shd w:val="clear" w:color="auto" w:fill="00B0F0"/>
            <w:hideMark/>
          </w:tcPr>
          <w:p w:rsidR="003555B9" w:rsidRDefault="003555B9">
            <w:pPr>
              <w:spacing w:line="252" w:lineRule="auto"/>
              <w:jc w:val="both"/>
              <w:rPr>
                <w:sz w:val="24"/>
              </w:rPr>
            </w:pPr>
            <w:r>
              <w:rPr>
                <w:sz w:val="24"/>
              </w:rPr>
              <w:t xml:space="preserve"> Test Case ID#</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both"/>
              <w:rPr>
                <w:sz w:val="24"/>
              </w:rPr>
            </w:pPr>
            <w:r>
              <w:rPr>
                <w:sz w:val="24"/>
              </w:rPr>
              <w:t>UC_1</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center"/>
              <w:rPr>
                <w:sz w:val="24"/>
              </w:rPr>
            </w:pPr>
            <w:r>
              <w:rPr>
                <w:sz w:val="24"/>
              </w:rPr>
              <w:t>Customer     User</w:t>
            </w: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Website access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Link</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#TC001</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Update notification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Newsletter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Medium</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#TC002</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1.3</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User Registration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#TC003</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1.4</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User Login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#TC004</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1.5</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Password retrieval</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#TC005</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1.6</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Rental search</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Search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#TC006</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1.7</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Rental selection &amp; checkout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Checkout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#TC007</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1.8</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update</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#TC008</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1.9</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Check Rented Movies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#TC009</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1.10</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Post feedback</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#TC010</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1.11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Sign out and Log back in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#TC011</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both"/>
              <w:rPr>
                <w:sz w:val="24"/>
              </w:rPr>
            </w:pPr>
            <w:r>
              <w:rPr>
                <w:sz w:val="24"/>
              </w:rPr>
              <w:t>UC_2</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center"/>
              <w:rPr>
                <w:sz w:val="24"/>
              </w:rPr>
            </w:pPr>
            <w:r>
              <w:rPr>
                <w:sz w:val="24"/>
              </w:rPr>
              <w:t>Administrator User</w:t>
            </w: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Login</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Super Login 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#TC012</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Create/Delete movies listing</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#TC013</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2.3</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Post movies listing</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#TC014</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2.4</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Confirm/Cancel customer checkout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#TC015</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rPr>
                <w:sz w:val="24"/>
              </w:rPr>
            </w:pPr>
            <w:r>
              <w:rPr>
                <w:sz w:val="24"/>
              </w:rPr>
              <w:t>2.5</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Manage feedback</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#TC016</w:t>
            </w:r>
          </w:p>
        </w:tc>
      </w:tr>
      <w:tr w:rsidR="003555B9" w:rsidTr="003555B9">
        <w:trPr>
          <w:trHeight w:val="946"/>
        </w:trPr>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2.6</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Contact us live-chat management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#TC017</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2.7</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Check User Details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#TC018</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2.8</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Update public details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#TC019</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2.9</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Manage newsletter subscribers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#TC020</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2.10</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Dashboard menu statistics</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#TC021</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Change admin password</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#TC022</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2.12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 out of Admin Panel</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Admin Panel</w:t>
            </w:r>
          </w:p>
          <w:p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#TC023</w:t>
            </w:r>
          </w:p>
        </w:tc>
      </w:tr>
      <w:tr w:rsidR="003555B9"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both"/>
              <w:rPr>
                <w:sz w:val="24"/>
              </w:rPr>
            </w:pPr>
            <w:r>
              <w:rPr>
                <w:sz w:val="24"/>
              </w:rPr>
              <w:t>UC_3</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rsidR="003555B9" w:rsidRDefault="003555B9">
            <w:pPr>
              <w:spacing w:line="252" w:lineRule="auto"/>
              <w:jc w:val="center"/>
              <w:rPr>
                <w:sz w:val="24"/>
              </w:rPr>
            </w:pPr>
            <w:r>
              <w:rPr>
                <w:sz w:val="24"/>
              </w:rPr>
              <w:t>Guest           User</w:t>
            </w: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3.1</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Explore website</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Link</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#TC024</w:t>
            </w:r>
          </w:p>
        </w:tc>
      </w:tr>
      <w:tr w:rsidR="003555B9" w:rsidTr="003555B9">
        <w:tc>
          <w:tcPr>
            <w:tcW w:w="1029"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both"/>
              <w:rPr>
                <w:sz w:val="24"/>
              </w:rPr>
            </w:pPr>
            <w:r>
              <w:rPr>
                <w:sz w:val="24"/>
              </w:rPr>
              <w:t>3.2</w:t>
            </w:r>
          </w:p>
        </w:tc>
        <w:tc>
          <w:tcPr>
            <w:tcW w:w="1763"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Needs to create an account</w:t>
            </w:r>
          </w:p>
        </w:tc>
        <w:tc>
          <w:tcPr>
            <w:tcW w:w="1656"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Login/Register</w:t>
            </w:r>
          </w:p>
          <w:p w:rsidR="003555B9" w:rsidRDefault="003555B9">
            <w:pPr>
              <w:spacing w:line="252" w:lineRule="auto"/>
              <w:jc w:val="center"/>
              <w:rPr>
                <w:sz w:val="24"/>
              </w:rPr>
            </w:pPr>
            <w:r>
              <w:rPr>
                <w:sz w:val="24"/>
              </w:rPr>
              <w:t>prompt</w:t>
            </w:r>
          </w:p>
        </w:tc>
        <w:tc>
          <w:tcPr>
            <w:tcW w:w="1030"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rsidR="003555B9" w:rsidRDefault="003555B9">
            <w:pPr>
              <w:spacing w:line="252" w:lineRule="auto"/>
              <w:jc w:val="center"/>
              <w:rPr>
                <w:sz w:val="24"/>
              </w:rPr>
            </w:pPr>
            <w:r>
              <w:rPr>
                <w:sz w:val="24"/>
              </w:rPr>
              <w:t>#TC025</w:t>
            </w:r>
          </w:p>
        </w:tc>
      </w:tr>
    </w:tbl>
    <w:p w:rsidR="00D8661B" w:rsidRDefault="00D8661B">
      <w:pPr>
        <w:spacing w:before="30" w:line="243" w:lineRule="auto"/>
        <w:ind w:left="100" w:right="190"/>
        <w:rPr>
          <w:sz w:val="23"/>
          <w:szCs w:val="23"/>
        </w:rPr>
      </w:pPr>
    </w:p>
    <w:sectPr w:rsidR="00D8661B" w:rsidSect="007F2DE3">
      <w:footerReference w:type="default" r:id="rId26"/>
      <w:pgSz w:w="12240" w:h="15840"/>
      <w:pgMar w:top="1480" w:right="1340" w:bottom="280" w:left="13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25B8" w:rsidRDefault="00CE25B8">
      <w:r>
        <w:separator/>
      </w:r>
    </w:p>
  </w:endnote>
  <w:endnote w:type="continuationSeparator" w:id="0">
    <w:p w:rsidR="00CE25B8" w:rsidRDefault="00CE2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DE3" w:rsidRDefault="007F2DE3">
    <w:pPr>
      <w:spacing w:line="200" w:lineRule="exact"/>
    </w:pPr>
    <w:r>
      <w:pict>
        <v:shapetype id="_x0000_t202" coordsize="21600,21600" o:spt="202" path="m,l,21600r21600,l21600,xe">
          <v:stroke joinstyle="miter"/>
          <v:path gradientshapeok="t" o:connecttype="rect"/>
        </v:shapetype>
        <v:shape id="_x0000_s2051" type="#_x0000_t202" style="position:absolute;margin-left:302.6pt;margin-top:10in;width:7.05pt;height:12.1pt;z-index:-251658240;mso-position-horizontal-relative:page;mso-position-vertical-relative:page" filled="f" stroked="f">
          <v:textbox style="mso-next-textbox:#_x0000_s2051" inset="0,0,0,0">
            <w:txbxContent>
              <w:p w:rsidR="007F2DE3" w:rsidRDefault="007F2DE3">
                <w:pPr>
                  <w:spacing w:line="220" w:lineRule="exact"/>
                  <w:ind w:left="20" w:right="-30"/>
                </w:pPr>
              </w:p>
            </w:txbxContent>
          </v:textbox>
          <w10:wrap anchorx="page" anchory="page"/>
        </v:shape>
      </w:pict>
    </w:r>
  </w:p>
  <w:p w:rsidR="007F2DE3" w:rsidRDefault="007F2DE3"/>
  <w:p w:rsidR="007F2DE3" w:rsidRDefault="007F2DE3">
    <w:pPr>
      <w:spacing w:line="200" w:lineRule="exact"/>
    </w:pPr>
    <w:r>
      <w:pict>
        <v:shape id="_x0000_s2052" type="#_x0000_t202" style="position:absolute;margin-left:300.6pt;margin-top:750pt;width:9.05pt;height:12.1pt;z-index:-251659264;mso-position-horizontal-relative:page;mso-position-vertical-relative:page" filled="f" stroked="f">
          <v:textbox style="mso-next-textbox:#_x0000_s2052" inset="0,0,0,0">
            <w:txbxContent>
              <w:p w:rsidR="007F2DE3" w:rsidRDefault="007F2DE3">
                <w:pPr>
                  <w:spacing w:line="220" w:lineRule="exact"/>
                  <w:ind w:left="40"/>
                </w:pPr>
                <w:r>
                  <w:fldChar w:fldCharType="begin"/>
                </w:r>
                <w:r>
                  <w:instrText xml:space="preserve"> PAGE </w:instrText>
                </w:r>
                <w:r>
                  <w:fldChar w:fldCharType="separate"/>
                </w:r>
                <w:r>
                  <w:rPr>
                    <w:noProof/>
                  </w:rPr>
                  <w:t>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941035"/>
      <w:docPartObj>
        <w:docPartGallery w:val="Page Numbers (Bottom of Page)"/>
        <w:docPartUnique/>
      </w:docPartObj>
    </w:sdtPr>
    <w:sdtEndPr>
      <w:rPr>
        <w:noProof/>
      </w:rPr>
    </w:sdtEndPr>
    <w:sdtContent>
      <w:p w:rsidR="007F2DE3" w:rsidRDefault="007F2D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F2DE3" w:rsidRDefault="007F2DE3">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25B8" w:rsidRDefault="00CE25B8">
      <w:r>
        <w:separator/>
      </w:r>
    </w:p>
  </w:footnote>
  <w:footnote w:type="continuationSeparator" w:id="0">
    <w:p w:rsidR="00CE25B8" w:rsidRDefault="00CE25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DE3" w:rsidRDefault="007F2DE3">
    <w:pPr>
      <w:spacing w:line="200" w:lineRule="exact"/>
    </w:pPr>
  </w:p>
  <w:p w:rsidR="007F2DE3" w:rsidRDefault="007F2DE3"/>
  <w:p w:rsidR="007F2DE3" w:rsidRDefault="007F2DE3">
    <w:pPr>
      <w:spacing w:line="200" w:lineRule="exact"/>
    </w:pPr>
    <w:r>
      <w:pict>
        <v:shapetype id="_x0000_t202" coordsize="21600,21600" o:spt="202" path="m,l,21600r21600,l21600,xe">
          <v:stroke joinstyle="miter"/>
          <v:path gradientshapeok="t" o:connecttype="rect"/>
        </v:shapetype>
        <v:shape id="_x0000_s2054" type="#_x0000_t202" style="position:absolute;margin-left:71pt;margin-top:62.45pt;width:470.1pt;height:13.5pt;z-index:-251661312;mso-position-horizontal-relative:page;mso-position-vertical-relative:page" filled="f" stroked="f">
          <v:textbox inset="0,0,0,0">
            <w:txbxContent>
              <w:p w:rsidR="007F2DE3" w:rsidRDefault="007F2DE3">
                <w:pPr>
                  <w:spacing w:line="240" w:lineRule="exact"/>
                  <w:ind w:left="20" w:right="-35"/>
                  <w:rPr>
                    <w:sz w:val="23"/>
                    <w:szCs w:val="23"/>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8B7"/>
    <w:multiLevelType w:val="hybridMultilevel"/>
    <w:tmpl w:val="1A64E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035D94"/>
    <w:multiLevelType w:val="hybridMultilevel"/>
    <w:tmpl w:val="879AA9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21629B4"/>
    <w:multiLevelType w:val="hybridMultilevel"/>
    <w:tmpl w:val="1F0679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C25115"/>
    <w:multiLevelType w:val="hybridMultilevel"/>
    <w:tmpl w:val="91ACE5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4E3C4D"/>
    <w:multiLevelType w:val="hybridMultilevel"/>
    <w:tmpl w:val="1A324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029DA"/>
    <w:multiLevelType w:val="hybridMultilevel"/>
    <w:tmpl w:val="C416F888"/>
    <w:lvl w:ilvl="0" w:tplc="356AA8A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A424E"/>
    <w:multiLevelType w:val="hybridMultilevel"/>
    <w:tmpl w:val="FAA2C9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68B004A"/>
    <w:multiLevelType w:val="hybridMultilevel"/>
    <w:tmpl w:val="8BB4F2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8E7CA4"/>
    <w:multiLevelType w:val="multilevel"/>
    <w:tmpl w:val="033218B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15:restartNumberingAfterBreak="0">
    <w:nsid w:val="1863481B"/>
    <w:multiLevelType w:val="hybridMultilevel"/>
    <w:tmpl w:val="D4F69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6D3103"/>
    <w:multiLevelType w:val="hybridMultilevel"/>
    <w:tmpl w:val="DA407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1FF7653"/>
    <w:multiLevelType w:val="hybridMultilevel"/>
    <w:tmpl w:val="371EF6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8881D7C"/>
    <w:multiLevelType w:val="hybridMultilevel"/>
    <w:tmpl w:val="EB583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57F8D"/>
    <w:multiLevelType w:val="hybridMultilevel"/>
    <w:tmpl w:val="2E54D0CC"/>
    <w:lvl w:ilvl="0" w:tplc="1D4A18A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D354D"/>
    <w:multiLevelType w:val="hybridMultilevel"/>
    <w:tmpl w:val="0F78D5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00C6DB3"/>
    <w:multiLevelType w:val="hybridMultilevel"/>
    <w:tmpl w:val="6C682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E7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BB0B22"/>
    <w:multiLevelType w:val="hybridMultilevel"/>
    <w:tmpl w:val="78D6449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DDA12AD"/>
    <w:multiLevelType w:val="hybridMultilevel"/>
    <w:tmpl w:val="5EF0A61C"/>
    <w:lvl w:ilvl="0" w:tplc="A92EF48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46D75"/>
    <w:multiLevelType w:val="hybridMultilevel"/>
    <w:tmpl w:val="3AC871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F71CF3"/>
    <w:multiLevelType w:val="hybridMultilevel"/>
    <w:tmpl w:val="9168A9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C9B0B67"/>
    <w:multiLevelType w:val="hybridMultilevel"/>
    <w:tmpl w:val="62525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D2C67E1"/>
    <w:multiLevelType w:val="hybridMultilevel"/>
    <w:tmpl w:val="E4287C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6A41881"/>
    <w:multiLevelType w:val="hybridMultilevel"/>
    <w:tmpl w:val="7AFE0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2419F7"/>
    <w:multiLevelType w:val="hybridMultilevel"/>
    <w:tmpl w:val="7FAE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64E8D"/>
    <w:multiLevelType w:val="hybridMultilevel"/>
    <w:tmpl w:val="6E1A6264"/>
    <w:lvl w:ilvl="0" w:tplc="D794CCB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2C71C1"/>
    <w:multiLevelType w:val="hybridMultilevel"/>
    <w:tmpl w:val="86585F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C418D0"/>
    <w:multiLevelType w:val="hybridMultilevel"/>
    <w:tmpl w:val="9CF87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CB3FBD"/>
    <w:multiLevelType w:val="hybridMultilevel"/>
    <w:tmpl w:val="DA5A6B88"/>
    <w:lvl w:ilvl="0" w:tplc="1D4A18A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9"/>
  </w:num>
  <w:num w:numId="4">
    <w:abstractNumId w:val="15"/>
  </w:num>
  <w:num w:numId="5">
    <w:abstractNumId w:val="22"/>
  </w:num>
  <w:num w:numId="6">
    <w:abstractNumId w:val="21"/>
  </w:num>
  <w:num w:numId="7">
    <w:abstractNumId w:val="17"/>
  </w:num>
  <w:num w:numId="8">
    <w:abstractNumId w:val="1"/>
  </w:num>
  <w:num w:numId="9">
    <w:abstractNumId w:val="12"/>
  </w:num>
  <w:num w:numId="10">
    <w:abstractNumId w:val="19"/>
  </w:num>
  <w:num w:numId="11">
    <w:abstractNumId w:val="3"/>
  </w:num>
  <w:num w:numId="12">
    <w:abstractNumId w:val="13"/>
  </w:num>
  <w:num w:numId="13">
    <w:abstractNumId w:val="6"/>
  </w:num>
  <w:num w:numId="14">
    <w:abstractNumId w:val="18"/>
  </w:num>
  <w:num w:numId="15">
    <w:abstractNumId w:val="28"/>
  </w:num>
  <w:num w:numId="16">
    <w:abstractNumId w:val="4"/>
  </w:num>
  <w:num w:numId="17">
    <w:abstractNumId w:val="26"/>
  </w:num>
  <w:num w:numId="18">
    <w:abstractNumId w:val="25"/>
  </w:num>
  <w:num w:numId="19">
    <w:abstractNumId w:val="5"/>
  </w:num>
  <w:num w:numId="20">
    <w:abstractNumId w:val="11"/>
  </w:num>
  <w:num w:numId="21">
    <w:abstractNumId w:val="7"/>
  </w:num>
  <w:num w:numId="22">
    <w:abstractNumId w:val="10"/>
  </w:num>
  <w:num w:numId="23">
    <w:abstractNumId w:val="14"/>
  </w:num>
  <w:num w:numId="24">
    <w:abstractNumId w:val="2"/>
  </w:num>
  <w:num w:numId="25">
    <w:abstractNumId w:val="20"/>
  </w:num>
  <w:num w:numId="26">
    <w:abstractNumId w:val="23"/>
  </w:num>
  <w:num w:numId="27">
    <w:abstractNumId w:val="0"/>
  </w:num>
  <w:num w:numId="28">
    <w:abstractNumId w:val="0"/>
  </w:num>
  <w:num w:numId="29">
    <w:abstractNumId w:val="1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661B"/>
    <w:rsid w:val="00002A40"/>
    <w:rsid w:val="00026818"/>
    <w:rsid w:val="00041C32"/>
    <w:rsid w:val="00067921"/>
    <w:rsid w:val="00124AEF"/>
    <w:rsid w:val="00135F79"/>
    <w:rsid w:val="001505F1"/>
    <w:rsid w:val="001A6E92"/>
    <w:rsid w:val="002B6D9D"/>
    <w:rsid w:val="00337742"/>
    <w:rsid w:val="003555B9"/>
    <w:rsid w:val="003A0C45"/>
    <w:rsid w:val="004145D3"/>
    <w:rsid w:val="004A42B2"/>
    <w:rsid w:val="004F3D65"/>
    <w:rsid w:val="00583128"/>
    <w:rsid w:val="006233AE"/>
    <w:rsid w:val="00741D93"/>
    <w:rsid w:val="00744389"/>
    <w:rsid w:val="007F2DE3"/>
    <w:rsid w:val="00805C1D"/>
    <w:rsid w:val="00843E15"/>
    <w:rsid w:val="0085471E"/>
    <w:rsid w:val="00871C8C"/>
    <w:rsid w:val="00907AAB"/>
    <w:rsid w:val="00936226"/>
    <w:rsid w:val="009538E4"/>
    <w:rsid w:val="00996611"/>
    <w:rsid w:val="009C7AC4"/>
    <w:rsid w:val="009E032A"/>
    <w:rsid w:val="00A92D58"/>
    <w:rsid w:val="00AC6D51"/>
    <w:rsid w:val="00B42D94"/>
    <w:rsid w:val="00B802B8"/>
    <w:rsid w:val="00C20803"/>
    <w:rsid w:val="00C41717"/>
    <w:rsid w:val="00C67F53"/>
    <w:rsid w:val="00CE25B8"/>
    <w:rsid w:val="00D8661B"/>
    <w:rsid w:val="00E40AC0"/>
    <w:rsid w:val="00EC2C86"/>
    <w:rsid w:val="00FF5C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6377DD5"/>
  <w15:docId w15:val="{39B6814E-3C5C-48E5-B8BC-98283B0EC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C2C86"/>
    <w:pPr>
      <w:tabs>
        <w:tab w:val="center" w:pos="4680"/>
        <w:tab w:val="right" w:pos="9360"/>
      </w:tabs>
    </w:pPr>
  </w:style>
  <w:style w:type="character" w:customStyle="1" w:styleId="HeaderChar">
    <w:name w:val="Header Char"/>
    <w:basedOn w:val="DefaultParagraphFont"/>
    <w:link w:val="Header"/>
    <w:uiPriority w:val="99"/>
    <w:rsid w:val="00EC2C86"/>
  </w:style>
  <w:style w:type="paragraph" w:styleId="Footer">
    <w:name w:val="footer"/>
    <w:basedOn w:val="Normal"/>
    <w:link w:val="FooterChar"/>
    <w:uiPriority w:val="99"/>
    <w:unhideWhenUsed/>
    <w:rsid w:val="00EC2C86"/>
    <w:pPr>
      <w:tabs>
        <w:tab w:val="center" w:pos="4680"/>
        <w:tab w:val="right" w:pos="9360"/>
      </w:tabs>
    </w:pPr>
  </w:style>
  <w:style w:type="character" w:customStyle="1" w:styleId="FooterChar">
    <w:name w:val="Footer Char"/>
    <w:basedOn w:val="DefaultParagraphFont"/>
    <w:link w:val="Footer"/>
    <w:uiPriority w:val="99"/>
    <w:rsid w:val="00EC2C86"/>
  </w:style>
  <w:style w:type="paragraph" w:styleId="ListParagraph">
    <w:name w:val="List Paragraph"/>
    <w:basedOn w:val="Normal"/>
    <w:uiPriority w:val="34"/>
    <w:qFormat/>
    <w:rsid w:val="0085471E"/>
    <w:pPr>
      <w:ind w:left="720"/>
      <w:contextualSpacing/>
    </w:pPr>
  </w:style>
  <w:style w:type="table" w:styleId="TableGrid">
    <w:name w:val="Table Grid"/>
    <w:basedOn w:val="TableNormal"/>
    <w:uiPriority w:val="59"/>
    <w:rsid w:val="00C41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609131">
      <w:bodyDiv w:val="1"/>
      <w:marLeft w:val="0"/>
      <w:marRight w:val="0"/>
      <w:marTop w:val="0"/>
      <w:marBottom w:val="0"/>
      <w:divBdr>
        <w:top w:val="none" w:sz="0" w:space="0" w:color="auto"/>
        <w:left w:val="none" w:sz="0" w:space="0" w:color="auto"/>
        <w:bottom w:val="none" w:sz="0" w:space="0" w:color="auto"/>
        <w:right w:val="none" w:sz="0" w:space="0" w:color="auto"/>
      </w:divBdr>
    </w:div>
    <w:div w:id="1193425163">
      <w:bodyDiv w:val="1"/>
      <w:marLeft w:val="0"/>
      <w:marRight w:val="0"/>
      <w:marTop w:val="0"/>
      <w:marBottom w:val="0"/>
      <w:divBdr>
        <w:top w:val="none" w:sz="0" w:space="0" w:color="auto"/>
        <w:left w:val="none" w:sz="0" w:space="0" w:color="auto"/>
        <w:bottom w:val="none" w:sz="0" w:space="0" w:color="auto"/>
        <w:right w:val="none" w:sz="0" w:space="0" w:color="auto"/>
      </w:divBdr>
    </w:div>
    <w:div w:id="1525560147">
      <w:bodyDiv w:val="1"/>
      <w:marLeft w:val="0"/>
      <w:marRight w:val="0"/>
      <w:marTop w:val="0"/>
      <w:marBottom w:val="0"/>
      <w:divBdr>
        <w:top w:val="none" w:sz="0" w:space="0" w:color="auto"/>
        <w:left w:val="none" w:sz="0" w:space="0" w:color="auto"/>
        <w:bottom w:val="none" w:sz="0" w:space="0" w:color="auto"/>
        <w:right w:val="none" w:sz="0" w:space="0" w:color="auto"/>
      </w:divBdr>
    </w:div>
    <w:div w:id="1995256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atasets.imdbws.com/" TargetMode="External"/><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imdb.com/interfaces/"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th.uaa.alaska.edu/~afkjm/cs401/IEEE830.pdf"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s://en.wikipedia.org/"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90E71-DEBE-4D7F-8416-57228BFF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21</Pages>
  <Words>2091</Words>
  <Characters>11921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Jozsef-Gabriel Simon</cp:lastModifiedBy>
  <cp:revision>16</cp:revision>
  <dcterms:created xsi:type="dcterms:W3CDTF">2020-03-23T12:31:00Z</dcterms:created>
  <dcterms:modified xsi:type="dcterms:W3CDTF">2020-03-24T19:20:00Z</dcterms:modified>
</cp:coreProperties>
</file>